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D448AC" w:rsidP="00C57BCA" w:rsidRDefault="00C528F0" w14:paraId="24D86966" w14:textId="1806E776">
      <w:pPr>
        <w:jc w:val="center"/>
        <w:rPr>
          <w:rFonts w:ascii="Times New Roman" w:hAnsi="Times New Roman" w:cs="Times New Roman"/>
          <w:b/>
          <w:bCs/>
          <w:sz w:val="36"/>
          <w:szCs w:val="36"/>
        </w:rPr>
      </w:pPr>
      <w:r w:rsidRPr="001348A8">
        <w:rPr>
          <w:rFonts w:ascii="Times New Roman" w:hAnsi="Times New Roman" w:cs="Times New Roman"/>
          <w:b/>
          <w:bCs/>
          <w:sz w:val="36"/>
          <w:szCs w:val="36"/>
        </w:rPr>
        <w:t xml:space="preserve">End of Term Report: </w:t>
      </w:r>
      <w:r w:rsidRPr="001348A8" w:rsidR="00C57BCA">
        <w:rPr>
          <w:rFonts w:ascii="Times New Roman" w:hAnsi="Times New Roman" w:cs="Times New Roman"/>
          <w:b/>
          <w:bCs/>
          <w:sz w:val="36"/>
          <w:szCs w:val="36"/>
        </w:rPr>
        <w:t xml:space="preserve">Communications </w:t>
      </w:r>
    </w:p>
    <w:p w:rsidRPr="00B05815" w:rsidR="00B05815" w:rsidP="00B05815" w:rsidRDefault="00B05815" w14:paraId="1A349FB4" w14:textId="77777777">
      <w:pPr>
        <w:pStyle w:val="ListParagraph"/>
        <w:ind w:left="1080"/>
        <w:rPr>
          <w:rFonts w:ascii="Times New Roman" w:hAnsi="Times New Roman" w:cs="Times New Roman"/>
          <w:b/>
          <w:bCs/>
        </w:rPr>
      </w:pPr>
    </w:p>
    <w:p w:rsidRPr="001348A8" w:rsidR="00BE0F8E" w:rsidP="004045A0" w:rsidRDefault="002A5346" w14:paraId="3BF4B2B2" w14:textId="3205540E">
      <w:pPr>
        <w:pStyle w:val="ListParagraph"/>
        <w:ind w:left="1080"/>
        <w:rPr>
          <w:rFonts w:ascii="Times New Roman" w:hAnsi="Times New Roman" w:cs="Times New Roman"/>
          <w:b/>
          <w:bCs/>
        </w:rPr>
      </w:pPr>
      <w:r w:rsidRPr="001348A8">
        <w:rPr>
          <w:rFonts w:ascii="Times New Roman" w:hAnsi="Times New Roman" w:cs="Times New Roman"/>
          <w:b/>
          <w:bCs/>
          <w:sz w:val="28"/>
          <w:szCs w:val="28"/>
        </w:rPr>
        <w:t>T</w:t>
      </w:r>
      <w:r w:rsidRPr="001348A8" w:rsidR="00BE0F8E">
        <w:rPr>
          <w:rFonts w:ascii="Times New Roman" w:hAnsi="Times New Roman" w:cs="Times New Roman"/>
          <w:b/>
          <w:bCs/>
          <w:sz w:val="28"/>
          <w:szCs w:val="28"/>
        </w:rPr>
        <w:t xml:space="preserve">able of Contents – </w:t>
      </w:r>
    </w:p>
    <w:p w:rsidRPr="001348A8" w:rsidR="00BE0F8E" w:rsidP="004045A0" w:rsidRDefault="00BE0F8E" w14:paraId="20BBBA66" w14:textId="77777777">
      <w:pPr>
        <w:pStyle w:val="ListParagraph"/>
        <w:ind w:left="1080"/>
        <w:rPr>
          <w:rFonts w:ascii="Times New Roman" w:hAnsi="Times New Roman" w:cs="Times New Roman"/>
          <w:b/>
          <w:bCs/>
        </w:rPr>
      </w:pPr>
    </w:p>
    <w:p w:rsidR="006D1471" w:rsidP="00C57BCA" w:rsidRDefault="006D1471" w14:paraId="718D5D59" w14:textId="647AF2AE">
      <w:pPr>
        <w:pStyle w:val="ListParagraph"/>
        <w:numPr>
          <w:ilvl w:val="0"/>
          <w:numId w:val="3"/>
        </w:numPr>
        <w:rPr>
          <w:rFonts w:ascii="Times New Roman" w:hAnsi="Times New Roman" w:cs="Times New Roman"/>
          <w:b/>
          <w:bCs/>
          <w:sz w:val="24"/>
          <w:szCs w:val="24"/>
        </w:rPr>
      </w:pPr>
      <w:r>
        <w:rPr>
          <w:rFonts w:ascii="Times New Roman" w:hAnsi="Times New Roman" w:cs="Times New Roman"/>
          <w:b/>
          <w:bCs/>
          <w:sz w:val="24"/>
          <w:szCs w:val="24"/>
        </w:rPr>
        <w:t>Overview</w:t>
      </w:r>
    </w:p>
    <w:p w:rsidRPr="00064127" w:rsidR="00C57BCA" w:rsidP="00C57BCA" w:rsidRDefault="00C57BCA" w14:paraId="15BBF848" w14:textId="140DD411">
      <w:pPr>
        <w:pStyle w:val="ListParagraph"/>
        <w:numPr>
          <w:ilvl w:val="0"/>
          <w:numId w:val="3"/>
        </w:numPr>
        <w:rPr>
          <w:rFonts w:ascii="Times New Roman" w:hAnsi="Times New Roman" w:cs="Times New Roman"/>
          <w:b/>
          <w:bCs/>
          <w:sz w:val="24"/>
          <w:szCs w:val="24"/>
        </w:rPr>
      </w:pPr>
      <w:r w:rsidRPr="00064127">
        <w:rPr>
          <w:rFonts w:ascii="Times New Roman" w:hAnsi="Times New Roman" w:cs="Times New Roman"/>
          <w:b/>
          <w:bCs/>
          <w:sz w:val="24"/>
          <w:szCs w:val="24"/>
        </w:rPr>
        <w:t>Investigation of a smaller antenna</w:t>
      </w:r>
      <w:r w:rsidRPr="00064127" w:rsidR="002F5700">
        <w:rPr>
          <w:rFonts w:ascii="Times New Roman" w:hAnsi="Times New Roman" w:cs="Times New Roman"/>
          <w:b/>
          <w:bCs/>
          <w:sz w:val="24"/>
          <w:szCs w:val="24"/>
        </w:rPr>
        <w:t xml:space="preserve"> </w:t>
      </w:r>
    </w:p>
    <w:p w:rsidR="00C57BCA" w:rsidP="00C57BCA" w:rsidRDefault="00B254E0" w14:paraId="5B4D90D4" w14:textId="317CBBD1">
      <w:pPr>
        <w:pStyle w:val="ListParagraph"/>
        <w:numPr>
          <w:ilvl w:val="0"/>
          <w:numId w:val="3"/>
        </w:numPr>
        <w:rPr>
          <w:rFonts w:ascii="Times New Roman" w:hAnsi="Times New Roman" w:cs="Times New Roman"/>
          <w:b/>
          <w:bCs/>
          <w:sz w:val="24"/>
          <w:szCs w:val="24"/>
        </w:rPr>
      </w:pPr>
      <w:r w:rsidRPr="00064127">
        <w:rPr>
          <w:rFonts w:ascii="Times New Roman" w:hAnsi="Times New Roman" w:cs="Times New Roman"/>
          <w:b/>
          <w:bCs/>
          <w:sz w:val="24"/>
          <w:szCs w:val="24"/>
        </w:rPr>
        <w:t>Transmitting Video Stream</w:t>
      </w:r>
    </w:p>
    <w:p w:rsidRPr="0030080A" w:rsidR="0030080A" w:rsidP="0030080A" w:rsidRDefault="0030080A" w14:paraId="193E038A" w14:textId="600F8F6B">
      <w:pPr>
        <w:pStyle w:val="ListParagraph"/>
        <w:numPr>
          <w:ilvl w:val="0"/>
          <w:numId w:val="3"/>
        </w:numPr>
        <w:rPr>
          <w:rFonts w:ascii="Times New Roman" w:hAnsi="Times New Roman" w:cs="Times New Roman"/>
          <w:b/>
          <w:bCs/>
          <w:sz w:val="24"/>
          <w:szCs w:val="24"/>
        </w:rPr>
      </w:pPr>
      <w:r w:rsidRPr="00064127">
        <w:rPr>
          <w:rFonts w:ascii="Times New Roman" w:hAnsi="Times New Roman" w:cs="Times New Roman"/>
          <w:b/>
          <w:bCs/>
          <w:sz w:val="24"/>
          <w:szCs w:val="24"/>
        </w:rPr>
        <w:t xml:space="preserve">Hardware Changes </w:t>
      </w:r>
      <w:r>
        <w:rPr>
          <w:rFonts w:ascii="Times New Roman" w:hAnsi="Times New Roman" w:cs="Times New Roman"/>
          <w:b/>
          <w:bCs/>
          <w:sz w:val="24"/>
          <w:szCs w:val="24"/>
        </w:rPr>
        <w:t>Made</w:t>
      </w:r>
    </w:p>
    <w:p w:rsidRPr="00064127" w:rsidR="00BC01AD" w:rsidP="00C57BCA" w:rsidRDefault="00BC01AD" w14:paraId="22AECE90" w14:textId="1CDD19C9">
      <w:pPr>
        <w:pStyle w:val="ListParagraph"/>
        <w:numPr>
          <w:ilvl w:val="0"/>
          <w:numId w:val="3"/>
        </w:numPr>
        <w:rPr>
          <w:rFonts w:ascii="Times New Roman" w:hAnsi="Times New Roman" w:cs="Times New Roman"/>
          <w:b/>
          <w:bCs/>
          <w:sz w:val="24"/>
          <w:szCs w:val="24"/>
        </w:rPr>
      </w:pPr>
      <w:r w:rsidRPr="00064127">
        <w:rPr>
          <w:rFonts w:ascii="Times New Roman" w:hAnsi="Times New Roman" w:cs="Times New Roman"/>
          <w:b/>
          <w:bCs/>
          <w:sz w:val="24"/>
          <w:szCs w:val="24"/>
        </w:rPr>
        <w:t>ROS2 Communications</w:t>
      </w:r>
    </w:p>
    <w:p w:rsidRPr="00064127" w:rsidR="00B7589B" w:rsidP="00B7589B" w:rsidRDefault="00876648" w14:paraId="02644D1A" w14:textId="4A033686">
      <w:pPr>
        <w:pStyle w:val="ListParagraph"/>
        <w:numPr>
          <w:ilvl w:val="0"/>
          <w:numId w:val="3"/>
        </w:numPr>
        <w:rPr>
          <w:rFonts w:ascii="Times New Roman" w:hAnsi="Times New Roman" w:cs="Times New Roman"/>
          <w:b/>
          <w:bCs/>
          <w:sz w:val="24"/>
          <w:szCs w:val="24"/>
        </w:rPr>
      </w:pPr>
      <w:r w:rsidRPr="00064127">
        <w:rPr>
          <w:rFonts w:ascii="Times New Roman" w:hAnsi="Times New Roman" w:cs="Times New Roman"/>
          <w:b/>
          <w:bCs/>
          <w:sz w:val="24"/>
          <w:szCs w:val="24"/>
        </w:rPr>
        <w:t>Path Forward</w:t>
      </w:r>
      <w:r w:rsidRPr="00064127" w:rsidR="00685336">
        <w:rPr>
          <w:rFonts w:ascii="Times New Roman" w:hAnsi="Times New Roman" w:cs="Times New Roman"/>
          <w:b/>
          <w:bCs/>
          <w:sz w:val="24"/>
          <w:szCs w:val="24"/>
        </w:rPr>
        <w:t xml:space="preserve"> </w:t>
      </w:r>
    </w:p>
    <w:p w:rsidRPr="001348A8" w:rsidR="00BE0F8E" w:rsidP="00B549DC" w:rsidRDefault="00BE0F8E" w14:paraId="5211C95F" w14:textId="0F6712F6">
      <w:pPr>
        <w:rPr>
          <w:rFonts w:ascii="Times New Roman" w:hAnsi="Times New Roman" w:cs="Times New Roman"/>
          <w:b/>
          <w:bCs/>
        </w:rPr>
      </w:pPr>
    </w:p>
    <w:p w:rsidR="00BE0F8E" w:rsidP="00BE0F8E" w:rsidRDefault="00BE0F8E" w14:paraId="004F2BDB" w14:textId="78028E38">
      <w:pPr>
        <w:pStyle w:val="ListParagraph"/>
        <w:ind w:left="1080"/>
        <w:rPr>
          <w:rFonts w:ascii="Times New Roman" w:hAnsi="Times New Roman" w:cs="Times New Roman"/>
          <w:b/>
          <w:bCs/>
          <w:sz w:val="28"/>
          <w:szCs w:val="28"/>
        </w:rPr>
      </w:pPr>
      <w:r w:rsidRPr="001348A8">
        <w:rPr>
          <w:rFonts w:ascii="Times New Roman" w:hAnsi="Times New Roman" w:cs="Times New Roman"/>
          <w:b/>
          <w:bCs/>
          <w:sz w:val="28"/>
          <w:szCs w:val="28"/>
        </w:rPr>
        <w:t xml:space="preserve">List of Figures – </w:t>
      </w:r>
    </w:p>
    <w:p w:rsidRPr="001348A8" w:rsidR="001348A8" w:rsidP="00BE0F8E" w:rsidRDefault="001348A8" w14:paraId="1516FE12" w14:textId="77777777">
      <w:pPr>
        <w:pStyle w:val="ListParagraph"/>
        <w:ind w:left="1080"/>
        <w:rPr>
          <w:rFonts w:ascii="Times New Roman" w:hAnsi="Times New Roman" w:cs="Times New Roman"/>
          <w:b/>
          <w:bCs/>
          <w:sz w:val="28"/>
          <w:szCs w:val="28"/>
        </w:rPr>
      </w:pPr>
    </w:p>
    <w:p w:rsidRPr="00064127" w:rsidR="001C2437" w:rsidP="001C2437" w:rsidRDefault="001C2437" w14:paraId="2BECEF17" w14:textId="3BCAF270">
      <w:pPr>
        <w:pStyle w:val="ListParagraph"/>
        <w:numPr>
          <w:ilvl w:val="0"/>
          <w:numId w:val="9"/>
        </w:numPr>
        <w:rPr>
          <w:rFonts w:ascii="Times New Roman" w:hAnsi="Times New Roman" w:cs="Times New Roman"/>
          <w:b/>
          <w:bCs/>
          <w:sz w:val="24"/>
          <w:szCs w:val="24"/>
        </w:rPr>
      </w:pPr>
      <w:r w:rsidRPr="00064127">
        <w:rPr>
          <w:rFonts w:ascii="Times New Roman" w:hAnsi="Times New Roman" w:cs="Times New Roman"/>
          <w:b/>
          <w:bCs/>
          <w:sz w:val="24"/>
          <w:szCs w:val="24"/>
        </w:rPr>
        <w:t>8dBi 2.4GHz antenna (top) and 50-ohm load calibration reference</w:t>
      </w:r>
    </w:p>
    <w:p w:rsidRPr="00064127" w:rsidR="001C2437" w:rsidP="001C2437" w:rsidRDefault="001C2437" w14:paraId="73C380D6" w14:textId="1F6DF022">
      <w:pPr>
        <w:pStyle w:val="ListParagraph"/>
        <w:numPr>
          <w:ilvl w:val="0"/>
          <w:numId w:val="9"/>
        </w:numPr>
        <w:rPr>
          <w:rFonts w:ascii="Times New Roman" w:hAnsi="Times New Roman" w:cs="Times New Roman"/>
          <w:b/>
          <w:bCs/>
          <w:sz w:val="24"/>
          <w:szCs w:val="24"/>
        </w:rPr>
      </w:pPr>
      <w:r w:rsidRPr="00064127">
        <w:rPr>
          <w:rFonts w:ascii="Times New Roman" w:hAnsi="Times New Roman" w:cs="Times New Roman"/>
          <w:b/>
          <w:bCs/>
          <w:sz w:val="24"/>
          <w:szCs w:val="24"/>
        </w:rPr>
        <w:t>8dBi to 17dBi signal power at 2.4GHz quality over distance</w:t>
      </w:r>
    </w:p>
    <w:p w:rsidRPr="00064127" w:rsidR="001C2437" w:rsidP="001C2437" w:rsidRDefault="001C2437" w14:paraId="57A20CFC" w14:textId="6733D9BB">
      <w:pPr>
        <w:pStyle w:val="ListParagraph"/>
        <w:numPr>
          <w:ilvl w:val="0"/>
          <w:numId w:val="9"/>
        </w:numPr>
        <w:rPr>
          <w:rFonts w:ascii="Times New Roman" w:hAnsi="Times New Roman" w:cs="Times New Roman"/>
          <w:b w:val="1"/>
          <w:bCs w:val="1"/>
          <w:sz w:val="24"/>
          <w:szCs w:val="24"/>
        </w:rPr>
      </w:pPr>
      <w:r w:rsidRPr="1D0D2ACD" w:rsidR="001C2437">
        <w:rPr>
          <w:rFonts w:ascii="Times New Roman" w:hAnsi="Times New Roman" w:cs="Times New Roman"/>
          <w:b w:val="1"/>
          <w:bCs w:val="1"/>
          <w:sz w:val="24"/>
          <w:szCs w:val="24"/>
        </w:rPr>
        <w:t xml:space="preserve">Two Rocket M2 radios bridged as a </w:t>
      </w:r>
      <w:r w:rsidRPr="1D0D2ACD" w:rsidR="001C2437">
        <w:rPr>
          <w:rFonts w:ascii="Times New Roman" w:hAnsi="Times New Roman" w:cs="Times New Roman"/>
          <w:b w:val="1"/>
          <w:bCs w:val="1"/>
          <w:sz w:val="24"/>
          <w:szCs w:val="24"/>
        </w:rPr>
        <w:t>P</w:t>
      </w:r>
      <w:r w:rsidRPr="1D0D2ACD" w:rsidR="7997FD07">
        <w:rPr>
          <w:rFonts w:ascii="Times New Roman" w:hAnsi="Times New Roman" w:cs="Times New Roman"/>
          <w:b w:val="1"/>
          <w:bCs w:val="1"/>
          <w:sz w:val="24"/>
          <w:szCs w:val="24"/>
        </w:rPr>
        <w:t>2</w:t>
      </w:r>
      <w:r w:rsidRPr="1D0D2ACD" w:rsidR="001C2437">
        <w:rPr>
          <w:rFonts w:ascii="Times New Roman" w:hAnsi="Times New Roman" w:cs="Times New Roman"/>
          <w:b w:val="1"/>
          <w:bCs w:val="1"/>
          <w:sz w:val="24"/>
          <w:szCs w:val="24"/>
        </w:rPr>
        <w:t>P</w:t>
      </w:r>
      <w:r w:rsidRPr="1D0D2ACD" w:rsidR="001C2437">
        <w:rPr>
          <w:rFonts w:ascii="Times New Roman" w:hAnsi="Times New Roman" w:cs="Times New Roman"/>
          <w:b w:val="1"/>
          <w:bCs w:val="1"/>
          <w:sz w:val="24"/>
          <w:szCs w:val="24"/>
        </w:rPr>
        <w:t xml:space="preserve"> network</w:t>
      </w:r>
    </w:p>
    <w:p w:rsidR="47C351A0" w:rsidP="5263D6BA" w:rsidRDefault="47C351A0" w14:paraId="47B603D5" w14:textId="700CE127">
      <w:pPr>
        <w:pStyle w:val="ListParagraph"/>
        <w:numPr>
          <w:ilvl w:val="0"/>
          <w:numId w:val="9"/>
        </w:numPr>
        <w:rPr>
          <w:rFonts w:ascii="Times New Roman" w:hAnsi="Times New Roman" w:eastAsia="Times New Roman" w:cs="Times New Roman"/>
          <w:b/>
          <w:bCs/>
          <w:sz w:val="24"/>
          <w:szCs w:val="24"/>
        </w:rPr>
      </w:pPr>
      <w:r w:rsidRPr="5263D6BA">
        <w:rPr>
          <w:rFonts w:ascii="Times New Roman" w:hAnsi="Times New Roman" w:eastAsia="Times New Roman" w:cs="Times New Roman"/>
          <w:b/>
          <w:bCs/>
          <w:sz w:val="24"/>
          <w:szCs w:val="24"/>
        </w:rPr>
        <w:t>Ping test from station radio</w:t>
      </w:r>
    </w:p>
    <w:p w:rsidR="47C351A0" w:rsidP="5263D6BA" w:rsidRDefault="47C351A0" w14:paraId="552F5542" w14:textId="1353E36B">
      <w:pPr>
        <w:pStyle w:val="ListParagraph"/>
        <w:numPr>
          <w:ilvl w:val="0"/>
          <w:numId w:val="9"/>
        </w:numPr>
        <w:rPr>
          <w:rFonts w:ascii="Times New Roman" w:hAnsi="Times New Roman" w:eastAsia="Times New Roman" w:cs="Times New Roman"/>
          <w:b/>
          <w:bCs/>
          <w:sz w:val="24"/>
          <w:szCs w:val="24"/>
        </w:rPr>
      </w:pPr>
      <w:r w:rsidRPr="5263D6BA">
        <w:rPr>
          <w:rFonts w:ascii="Times New Roman" w:hAnsi="Times New Roman" w:eastAsia="Times New Roman" w:cs="Times New Roman"/>
          <w:b/>
          <w:bCs/>
          <w:sz w:val="24"/>
          <w:szCs w:val="24"/>
        </w:rPr>
        <w:t>Gantt chart for communications with updated progress</w:t>
      </w:r>
    </w:p>
    <w:p w:rsidRPr="00064127" w:rsidR="001C2437" w:rsidP="001C2437" w:rsidRDefault="001C2437" w14:paraId="116075A1" w14:textId="149F945F">
      <w:pPr>
        <w:pStyle w:val="ListParagraph"/>
        <w:numPr>
          <w:ilvl w:val="0"/>
          <w:numId w:val="9"/>
        </w:numPr>
        <w:rPr>
          <w:rFonts w:ascii="Times New Roman" w:hAnsi="Times New Roman" w:cs="Times New Roman"/>
          <w:b/>
          <w:bCs/>
          <w:sz w:val="24"/>
          <w:szCs w:val="24"/>
        </w:rPr>
      </w:pPr>
      <w:r w:rsidRPr="5263D6BA">
        <w:rPr>
          <w:rFonts w:ascii="Times New Roman" w:hAnsi="Times New Roman" w:cs="Times New Roman"/>
          <w:b/>
          <w:bCs/>
          <w:sz w:val="24"/>
          <w:szCs w:val="24"/>
        </w:rPr>
        <w:t>Station settings for the network</w:t>
      </w:r>
    </w:p>
    <w:p w:rsidRPr="00064127" w:rsidR="001C2437" w:rsidP="001C2437" w:rsidRDefault="001C2437" w14:paraId="490BC90B" w14:textId="74F971EF">
      <w:pPr>
        <w:pStyle w:val="ListParagraph"/>
        <w:numPr>
          <w:ilvl w:val="0"/>
          <w:numId w:val="9"/>
        </w:numPr>
        <w:rPr>
          <w:rFonts w:ascii="Times New Roman" w:hAnsi="Times New Roman" w:cs="Times New Roman"/>
          <w:b/>
          <w:bCs/>
          <w:sz w:val="24"/>
          <w:szCs w:val="24"/>
        </w:rPr>
      </w:pPr>
      <w:r w:rsidRPr="5263D6BA">
        <w:rPr>
          <w:rFonts w:ascii="Times New Roman" w:hAnsi="Times New Roman" w:cs="Times New Roman"/>
          <w:b/>
          <w:bCs/>
          <w:sz w:val="24"/>
          <w:szCs w:val="24"/>
        </w:rPr>
        <w:t>Access point settings for the network</w:t>
      </w:r>
    </w:p>
    <w:p w:rsidRPr="005D780D" w:rsidR="005D780D" w:rsidP="00C65CF5" w:rsidRDefault="005D780D" w14:paraId="5E27C41C" w14:textId="77777777">
      <w:pPr>
        <w:pStyle w:val="ListParagraph"/>
        <w:ind w:left="1440"/>
        <w:rPr>
          <w:rFonts w:ascii="Times New Roman" w:hAnsi="Times New Roman" w:cs="Times New Roman"/>
          <w:b/>
          <w:bCs/>
        </w:rPr>
      </w:pPr>
    </w:p>
    <w:p w:rsidRPr="001348A8" w:rsidR="005D780D" w:rsidP="005D780D" w:rsidRDefault="005D780D" w14:paraId="51F5EF23" w14:textId="77777777">
      <w:pPr>
        <w:pStyle w:val="ListParagraph"/>
        <w:ind w:left="1440"/>
        <w:rPr>
          <w:rFonts w:ascii="Times New Roman" w:hAnsi="Times New Roman" w:cs="Times New Roman"/>
          <w:b/>
          <w:bCs/>
        </w:rPr>
      </w:pPr>
    </w:p>
    <w:p w:rsidRPr="006D1471" w:rsidR="005D780D" w:rsidP="006D1471" w:rsidRDefault="006D1471" w14:paraId="5E040A6B" w14:textId="25B96C6C">
      <w:pPr>
        <w:pStyle w:val="ListParagraph"/>
        <w:numPr>
          <w:ilvl w:val="0"/>
          <w:numId w:val="10"/>
        </w:numPr>
        <w:jc w:val="center"/>
        <w:rPr>
          <w:rFonts w:ascii="Times New Roman" w:hAnsi="Times New Roman" w:cs="Times New Roman"/>
          <w:b/>
          <w:bCs/>
          <w:sz w:val="28"/>
          <w:szCs w:val="28"/>
        </w:rPr>
      </w:pPr>
      <w:r>
        <w:rPr>
          <w:rFonts w:ascii="Times New Roman" w:hAnsi="Times New Roman" w:cs="Times New Roman"/>
          <w:b/>
          <w:bCs/>
          <w:sz w:val="28"/>
          <w:szCs w:val="28"/>
        </w:rPr>
        <w:t>Overview</w:t>
      </w:r>
    </w:p>
    <w:p w:rsidRPr="00064127" w:rsidR="002C797B" w:rsidP="008F1389" w:rsidRDefault="006D1471" w14:paraId="2C664DAA" w14:textId="42A66765">
      <w:pPr>
        <w:jc w:val="both"/>
        <w:rPr>
          <w:rFonts w:ascii="Times New Roman" w:hAnsi="Times New Roman" w:cs="Times New Roman"/>
          <w:sz w:val="24"/>
          <w:szCs w:val="24"/>
        </w:rPr>
      </w:pPr>
      <w:r w:rsidR="006D1471">
        <w:rPr>
          <w:rFonts w:ascii="Times New Roman" w:hAnsi="Times New Roman" w:cs="Times New Roman"/>
          <w:sz w:val="24"/>
          <w:szCs w:val="24"/>
        </w:rPr>
        <w:t xml:space="preserve">The communications team consists of solely Ian Dwyer. </w:t>
      </w:r>
      <w:r w:rsidRPr="00064127" w:rsidR="00AD7BA4">
        <w:rPr>
          <w:rFonts w:ascii="Times New Roman" w:hAnsi="Times New Roman" w:cs="Times New Roman"/>
          <w:sz w:val="24"/>
          <w:szCs w:val="24"/>
        </w:rPr>
        <w:t>The system is still using the</w:t>
      </w:r>
      <w:r w:rsidR="006D1471">
        <w:rPr>
          <w:rFonts w:ascii="Times New Roman" w:hAnsi="Times New Roman" w:cs="Times New Roman"/>
          <w:sz w:val="24"/>
          <w:szCs w:val="24"/>
        </w:rPr>
        <w:t xml:space="preserve"> </w:t>
      </w:r>
      <w:r w:rsidRPr="00064127" w:rsidR="00D86445">
        <w:rPr>
          <w:rFonts w:ascii="Times New Roman" w:hAnsi="Times New Roman" w:cs="Times New Roman"/>
          <w:sz w:val="24"/>
          <w:szCs w:val="24"/>
        </w:rPr>
        <w:t>2.4GHz 802.11bgn</w:t>
      </w:r>
      <w:r w:rsidR="006D1471">
        <w:rPr>
          <w:rFonts w:ascii="Times New Roman" w:hAnsi="Times New Roman" w:cs="Times New Roman"/>
          <w:sz w:val="24"/>
          <w:szCs w:val="24"/>
        </w:rPr>
        <w:t xml:space="preserve"> unlicensed band</w:t>
      </w:r>
      <w:r w:rsidRPr="00064127" w:rsidR="004E7DFA">
        <w:rPr>
          <w:rFonts w:ascii="Times New Roman" w:hAnsi="Times New Roman" w:cs="Times New Roman"/>
          <w:sz w:val="24"/>
          <w:szCs w:val="24"/>
        </w:rPr>
        <w:t xml:space="preserve"> with Ubiquiti Rocket M2 radios.</w:t>
      </w:r>
      <w:r w:rsidR="006D1471">
        <w:rPr>
          <w:rFonts w:ascii="Times New Roman" w:hAnsi="Times New Roman" w:cs="Times New Roman"/>
          <w:sz w:val="24"/>
          <w:szCs w:val="24"/>
        </w:rPr>
        <w:t xml:space="preserve"> The</w:t>
      </w:r>
      <w:r w:rsidR="00521F13">
        <w:rPr>
          <w:rFonts w:ascii="Times New Roman" w:hAnsi="Times New Roman" w:cs="Times New Roman"/>
          <w:sz w:val="24"/>
          <w:szCs w:val="24"/>
        </w:rPr>
        <w:t xml:space="preserve"> rover</w:t>
      </w:r>
      <w:r w:rsidR="006D1471">
        <w:rPr>
          <w:rFonts w:ascii="Times New Roman" w:hAnsi="Times New Roman" w:cs="Times New Roman"/>
          <w:sz w:val="24"/>
          <w:szCs w:val="24"/>
        </w:rPr>
        <w:t xml:space="preserve"> radio uses a </w:t>
      </w:r>
      <w:r w:rsidR="00521F13">
        <w:rPr>
          <w:rFonts w:ascii="Times New Roman" w:hAnsi="Times New Roman" w:cs="Times New Roman"/>
          <w:sz w:val="24"/>
          <w:szCs w:val="24"/>
        </w:rPr>
        <w:t xml:space="preserve">passive </w:t>
      </w:r>
      <w:r w:rsidR="006D1471">
        <w:rPr>
          <w:rFonts w:ascii="Times New Roman" w:hAnsi="Times New Roman" w:cs="Times New Roman"/>
          <w:sz w:val="24"/>
          <w:szCs w:val="24"/>
        </w:rPr>
        <w:t xml:space="preserve">PoE injector that is ideal for </w:t>
      </w:r>
      <w:r w:rsidR="00521F13">
        <w:rPr>
          <w:rFonts w:ascii="Times New Roman" w:hAnsi="Times New Roman" w:cs="Times New Roman"/>
          <w:sz w:val="24"/>
          <w:szCs w:val="24"/>
        </w:rPr>
        <w:t xml:space="preserve">DC </w:t>
      </w:r>
      <w:r w:rsidR="006D1471">
        <w:rPr>
          <w:rFonts w:ascii="Times New Roman" w:hAnsi="Times New Roman" w:cs="Times New Roman"/>
          <w:sz w:val="24"/>
          <w:szCs w:val="24"/>
        </w:rPr>
        <w:t>battery power</w:t>
      </w:r>
      <w:r w:rsidR="00521F13">
        <w:rPr>
          <w:rFonts w:ascii="Times New Roman" w:hAnsi="Times New Roman" w:cs="Times New Roman"/>
          <w:sz w:val="24"/>
          <w:szCs w:val="24"/>
        </w:rPr>
        <w:t>.</w:t>
      </w:r>
      <w:r w:rsidR="006D1471">
        <w:rPr>
          <w:rFonts w:ascii="Times New Roman" w:hAnsi="Times New Roman" w:cs="Times New Roman"/>
          <w:sz w:val="24"/>
          <w:szCs w:val="24"/>
        </w:rPr>
        <w:t xml:space="preserve"> A 10dBi omnidirectional OEM antenna for the rover, a 17dBi 90</w:t>
      </w:r>
      <m:oMath>
        <m:r>
          <w:rPr>
            <w:rFonts w:ascii="Cambria Math" w:hAnsi="Cambria Math" w:cs="Times New Roman"/>
            <w:sz w:val="24"/>
            <w:szCs w:val="24"/>
          </w:rPr>
          <m:t>°</m:t>
        </m:r>
      </m:oMath>
      <w:r w:rsidRPr="1D0D2ACD" w:rsidR="006D1471">
        <w:rPr>
          <w:rFonts w:ascii="Times New Roman" w:hAnsi="Times New Roman" w:eastAsia="" w:cs="Times New Roman" w:eastAsiaTheme="minorEastAsia"/>
          <w:sz w:val="24"/>
          <w:szCs w:val="24"/>
        </w:rPr>
        <w:t xml:space="preserve"> sector OEM base station antenna, and another set of 8dBi antennas for the rover will be used. The control side will have multiaccess through a LAN router.</w:t>
      </w:r>
      <w:r w:rsidR="006D1471">
        <w:rPr>
          <w:rFonts w:ascii="Times New Roman" w:hAnsi="Times New Roman" w:cs="Times New Roman"/>
          <w:sz w:val="24"/>
          <w:szCs w:val="24"/>
        </w:rPr>
        <w:t xml:space="preserve"> The GNSS system is the Sparkfun XA1110 GPS breakout</w:t>
      </w:r>
      <w:r w:rsidR="0030080A">
        <w:rPr>
          <w:rFonts w:ascii="Times New Roman" w:hAnsi="Times New Roman" w:cs="Times New Roman"/>
          <w:sz w:val="24"/>
          <w:szCs w:val="24"/>
        </w:rPr>
        <w:t xml:space="preserve"> used for the autonomous mission</w:t>
      </w:r>
      <w:r w:rsidR="006D1471">
        <w:rPr>
          <w:rFonts w:ascii="Times New Roman" w:hAnsi="Times New Roman" w:cs="Times New Roman"/>
          <w:sz w:val="24"/>
          <w:szCs w:val="24"/>
        </w:rPr>
        <w:t xml:space="preserve">. </w:t>
      </w:r>
      <w:r w:rsidRPr="00064127" w:rsidR="004E7DFA">
        <w:rPr>
          <w:rFonts w:ascii="Times New Roman" w:hAnsi="Times New Roman" w:cs="Times New Roman"/>
          <w:sz w:val="24"/>
          <w:szCs w:val="24"/>
        </w:rPr>
        <w:t xml:space="preserve"> Radio</w:t>
      </w:r>
      <w:r w:rsidRPr="00064127" w:rsidR="301F01CC">
        <w:rPr>
          <w:rFonts w:ascii="Times New Roman" w:hAnsi="Times New Roman" w:cs="Times New Roman"/>
          <w:sz w:val="24"/>
          <w:szCs w:val="24"/>
        </w:rPr>
        <w:t xml:space="preserve">s</w:t>
      </w:r>
      <w:r w:rsidRPr="00064127" w:rsidR="004E7DFA">
        <w:rPr>
          <w:rFonts w:ascii="Times New Roman" w:hAnsi="Times New Roman" w:cs="Times New Roman"/>
          <w:sz w:val="24"/>
          <w:szCs w:val="24"/>
        </w:rPr>
        <w:t xml:space="preserve"> </w:t>
      </w:r>
      <w:r w:rsidRPr="00064127" w:rsidR="003A6CF8">
        <w:rPr>
          <w:rFonts w:ascii="Times New Roman" w:hAnsi="Times New Roman" w:cs="Times New Roman"/>
          <w:sz w:val="24"/>
          <w:szCs w:val="24"/>
        </w:rPr>
        <w:t xml:space="preserve">and other essential equipment have been acquired</w:t>
      </w:r>
      <w:r w:rsidRPr="00064127" w:rsidR="5D3B2327">
        <w:rPr>
          <w:rFonts w:ascii="Times New Roman" w:hAnsi="Times New Roman" w:cs="Times New Roman"/>
          <w:sz w:val="24"/>
          <w:szCs w:val="24"/>
        </w:rPr>
        <w:t xml:space="preserve">, now</w:t>
      </w:r>
      <w:r w:rsidRPr="00064127" w:rsidR="003A6CF8">
        <w:rPr>
          <w:rFonts w:ascii="Times New Roman" w:hAnsi="Times New Roman" w:cs="Times New Roman"/>
          <w:sz w:val="24"/>
          <w:szCs w:val="24"/>
        </w:rPr>
        <w:t xml:space="preserve"> a</w:t>
      </w:r>
      <w:r w:rsidRPr="00064127" w:rsidR="52230BDC">
        <w:rPr>
          <w:rFonts w:ascii="Times New Roman" w:hAnsi="Times New Roman" w:cs="Times New Roman"/>
          <w:sz w:val="24"/>
          <w:szCs w:val="24"/>
        </w:rPr>
        <w:t xml:space="preserve">llowing for further testing</w:t>
      </w:r>
      <w:r w:rsidRPr="00064127" w:rsidR="007D2C74">
        <w:rPr>
          <w:rFonts w:ascii="Times New Roman" w:hAnsi="Times New Roman" w:cs="Times New Roman"/>
          <w:sz w:val="24"/>
          <w:szCs w:val="24"/>
        </w:rPr>
        <w:t xml:space="preserve">. </w:t>
      </w:r>
      <w:r w:rsidR="00521F13">
        <w:rPr>
          <w:rFonts w:ascii="Times New Roman" w:hAnsi="Times New Roman" w:cs="Times New Roman"/>
          <w:sz w:val="24"/>
          <w:szCs w:val="24"/>
        </w:rPr>
        <w:t>Radio testing of network, video and antenna options has already commenced which will be the discussion of th</w:t>
      </w:r>
      <w:r w:rsidR="1721721D">
        <w:rPr>
          <w:rFonts w:ascii="Times New Roman" w:hAnsi="Times New Roman" w:cs="Times New Roman"/>
          <w:sz w:val="24"/>
          <w:szCs w:val="24"/>
        </w:rPr>
        <w:t>e</w:t>
      </w:r>
      <w:r w:rsidR="00521F13">
        <w:rPr>
          <w:rFonts w:ascii="Times New Roman" w:hAnsi="Times New Roman" w:cs="Times New Roman"/>
          <w:sz w:val="24"/>
          <w:szCs w:val="24"/>
        </w:rPr>
        <w:t xml:space="preserve"> report.</w:t>
      </w:r>
    </w:p>
    <w:p w:rsidRPr="001348A8" w:rsidR="00B254E0" w:rsidP="006D1471" w:rsidRDefault="00B254E0" w14:paraId="73874402" w14:textId="77777777">
      <w:pPr>
        <w:jc w:val="center"/>
        <w:rPr>
          <w:rFonts w:ascii="Times New Roman" w:hAnsi="Times New Roman" w:cs="Times New Roman"/>
        </w:rPr>
      </w:pPr>
    </w:p>
    <w:p w:rsidRPr="001348A8" w:rsidR="002C797B" w:rsidP="006D1471" w:rsidRDefault="00D312F3" w14:paraId="7EFA9656" w14:textId="2E1D661B">
      <w:pPr>
        <w:pStyle w:val="ListParagraph"/>
        <w:numPr>
          <w:ilvl w:val="0"/>
          <w:numId w:val="10"/>
        </w:numPr>
        <w:jc w:val="center"/>
        <w:rPr>
          <w:rFonts w:ascii="Times New Roman" w:hAnsi="Times New Roman" w:cs="Times New Roman"/>
          <w:b/>
          <w:bCs/>
          <w:sz w:val="28"/>
          <w:szCs w:val="28"/>
        </w:rPr>
      </w:pPr>
      <w:r w:rsidRPr="001348A8">
        <w:rPr>
          <w:rFonts w:ascii="Times New Roman" w:hAnsi="Times New Roman" w:cs="Times New Roman"/>
          <w:b/>
          <w:bCs/>
          <w:sz w:val="28"/>
          <w:szCs w:val="28"/>
        </w:rPr>
        <w:t>Investigation of a Smaller Antenna</w:t>
      </w:r>
    </w:p>
    <w:p w:rsidRPr="00064127" w:rsidR="004045A0" w:rsidP="004045A0" w:rsidRDefault="004045A0" w14:paraId="7F2D3B0C" w14:textId="77777777">
      <w:pPr>
        <w:pStyle w:val="ListParagraph"/>
        <w:ind w:left="1080"/>
        <w:rPr>
          <w:rFonts w:ascii="Times New Roman" w:hAnsi="Times New Roman" w:cs="Times New Roman"/>
          <w:b/>
          <w:bCs/>
          <w:sz w:val="24"/>
          <w:szCs w:val="24"/>
        </w:rPr>
      </w:pPr>
    </w:p>
    <w:p w:rsidRPr="00064127" w:rsidR="00187F9C" w:rsidP="00DE5B20" w:rsidRDefault="00354B30" w14:paraId="238443C5" w14:textId="78AAD903">
      <w:pPr>
        <w:jc w:val="both"/>
        <w:rPr>
          <w:rFonts w:ascii="Times New Roman" w:hAnsi="Times New Roman" w:cs="Times New Roman"/>
          <w:sz w:val="24"/>
          <w:szCs w:val="24"/>
        </w:rPr>
      </w:pPr>
      <w:r w:rsidRPr="00064127">
        <w:rPr>
          <w:rFonts w:ascii="Times New Roman" w:hAnsi="Times New Roman" w:cs="Times New Roman"/>
          <w:sz w:val="24"/>
          <w:szCs w:val="24"/>
        </w:rPr>
        <w:t xml:space="preserve">A smaller antenna has been requested for the rover due to </w:t>
      </w:r>
      <w:r w:rsidRPr="00064127" w:rsidR="00C85149">
        <w:rPr>
          <w:rFonts w:ascii="Times New Roman" w:hAnsi="Times New Roman" w:cs="Times New Roman"/>
          <w:sz w:val="24"/>
          <w:szCs w:val="24"/>
        </w:rPr>
        <w:t>the center</w:t>
      </w:r>
      <w:r w:rsidRPr="00064127" w:rsidR="00E10298">
        <w:rPr>
          <w:rFonts w:ascii="Times New Roman" w:hAnsi="Times New Roman" w:cs="Times New Roman"/>
          <w:sz w:val="24"/>
          <w:szCs w:val="24"/>
        </w:rPr>
        <w:t xml:space="preserve"> of gravity being so high it is a point of instability. </w:t>
      </w:r>
      <w:r w:rsidRPr="00064127" w:rsidR="00756AC0">
        <w:rPr>
          <w:rFonts w:ascii="Times New Roman" w:hAnsi="Times New Roman" w:cs="Times New Roman"/>
          <w:sz w:val="24"/>
          <w:szCs w:val="24"/>
        </w:rPr>
        <w:t xml:space="preserve">The </w:t>
      </w:r>
      <w:r w:rsidRPr="00064127" w:rsidR="00430CC8">
        <w:rPr>
          <w:rFonts w:ascii="Times New Roman" w:hAnsi="Times New Roman" w:cs="Times New Roman"/>
          <w:sz w:val="24"/>
          <w:szCs w:val="24"/>
        </w:rPr>
        <w:t>current antenna proposed is an OEM 10dBi omni antenna.</w:t>
      </w:r>
      <w:r w:rsidRPr="00064127" w:rsidR="003630FA">
        <w:rPr>
          <w:rFonts w:ascii="Times New Roman" w:hAnsi="Times New Roman" w:cs="Times New Roman"/>
          <w:sz w:val="24"/>
          <w:szCs w:val="24"/>
        </w:rPr>
        <w:t xml:space="preserve"> The best quality replacement is only 8dBi</w:t>
      </w:r>
      <w:r w:rsidRPr="00064127" w:rsidR="00871E4E">
        <w:rPr>
          <w:rFonts w:ascii="Times New Roman" w:hAnsi="Times New Roman" w:cs="Times New Roman"/>
          <w:sz w:val="24"/>
          <w:szCs w:val="24"/>
        </w:rPr>
        <w:t>. Characterizations were made of the new</w:t>
      </w:r>
      <w:r w:rsidRPr="00064127">
        <w:rPr>
          <w:rFonts w:ascii="Times New Roman" w:hAnsi="Times New Roman" w:cs="Times New Roman"/>
          <w:sz w:val="24"/>
          <w:szCs w:val="24"/>
        </w:rPr>
        <w:t xml:space="preserve"> </w:t>
      </w:r>
      <w:r w:rsidRPr="00064127" w:rsidR="00871E4E">
        <w:rPr>
          <w:rFonts w:ascii="Times New Roman" w:hAnsi="Times New Roman" w:cs="Times New Roman"/>
          <w:sz w:val="24"/>
          <w:szCs w:val="24"/>
        </w:rPr>
        <w:t>antennas to ensure quality</w:t>
      </w:r>
      <w:r w:rsidRPr="00064127" w:rsidR="00A90044">
        <w:rPr>
          <w:rFonts w:ascii="Times New Roman" w:hAnsi="Times New Roman" w:cs="Times New Roman"/>
          <w:sz w:val="24"/>
          <w:szCs w:val="24"/>
        </w:rPr>
        <w:t xml:space="preserve"> across the 2.4GHz unlicensed band.</w:t>
      </w:r>
    </w:p>
    <w:p w:rsidRPr="001348A8" w:rsidR="00D20D07" w:rsidP="00AC62C7" w:rsidRDefault="00567DF7" w14:paraId="557374B6" w14:textId="2874348D">
      <w:pPr>
        <w:keepNext/>
        <w:jc w:val="center"/>
        <w:rPr>
          <w:rFonts w:ascii="Times New Roman" w:hAnsi="Times New Roman" w:cs="Times New Roman"/>
        </w:rPr>
      </w:pPr>
      <w:r w:rsidRPr="001348A8">
        <w:rPr>
          <w:rFonts w:ascii="Times New Roman" w:hAnsi="Times New Roman" w:cs="Times New Roman"/>
          <w:noProof/>
        </w:rPr>
        <w:drawing>
          <wp:inline distT="0" distB="0" distL="0" distR="0" wp14:anchorId="0D10D6D3" wp14:editId="04F803E9">
            <wp:extent cx="3491903" cy="1945169"/>
            <wp:effectExtent l="0" t="0" r="0" b="0"/>
            <wp:docPr id="1" name="Picture 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diagram&#10;&#10;Description automatically generated"/>
                    <pic:cNvPicPr/>
                  </pic:nvPicPr>
                  <pic:blipFill>
                    <a:blip r:embed="rId11"/>
                    <a:stretch>
                      <a:fillRect/>
                    </a:stretch>
                  </pic:blipFill>
                  <pic:spPr>
                    <a:xfrm>
                      <a:off x="0" y="0"/>
                      <a:ext cx="3511590" cy="1956136"/>
                    </a:xfrm>
                    <a:prstGeom prst="rect">
                      <a:avLst/>
                    </a:prstGeom>
                  </pic:spPr>
                </pic:pic>
              </a:graphicData>
            </a:graphic>
          </wp:inline>
        </w:drawing>
      </w:r>
    </w:p>
    <w:p w:rsidR="00A90044" w:rsidP="00AC62C7" w:rsidRDefault="00D20D07" w14:paraId="7DA30D39" w14:textId="2623294B">
      <w:pPr>
        <w:pStyle w:val="Caption"/>
        <w:jc w:val="center"/>
        <w:rPr>
          <w:rFonts w:ascii="Times New Roman" w:hAnsi="Times New Roman" w:cs="Times New Roman"/>
          <w:sz w:val="20"/>
          <w:szCs w:val="20"/>
        </w:rPr>
      </w:pPr>
      <w:r w:rsidRPr="00064127">
        <w:rPr>
          <w:rFonts w:ascii="Times New Roman" w:hAnsi="Times New Roman" w:cs="Times New Roman"/>
          <w:sz w:val="20"/>
          <w:szCs w:val="20"/>
        </w:rPr>
        <w:t xml:space="preserve">Figure </w:t>
      </w:r>
      <w:r w:rsidRPr="00064127">
        <w:rPr>
          <w:rFonts w:ascii="Times New Roman" w:hAnsi="Times New Roman" w:cs="Times New Roman"/>
          <w:sz w:val="20"/>
          <w:szCs w:val="20"/>
        </w:rPr>
        <w:fldChar w:fldCharType="begin"/>
      </w:r>
      <w:r w:rsidRPr="00064127">
        <w:rPr>
          <w:rFonts w:ascii="Times New Roman" w:hAnsi="Times New Roman" w:cs="Times New Roman"/>
          <w:sz w:val="20"/>
          <w:szCs w:val="20"/>
        </w:rPr>
        <w:instrText xml:space="preserve"> SEQ Figure \* ARABIC </w:instrText>
      </w:r>
      <w:r w:rsidRPr="00064127">
        <w:rPr>
          <w:rFonts w:ascii="Times New Roman" w:hAnsi="Times New Roman" w:cs="Times New Roman"/>
          <w:sz w:val="20"/>
          <w:szCs w:val="20"/>
        </w:rPr>
        <w:fldChar w:fldCharType="separate"/>
      </w:r>
      <w:r w:rsidR="0030080A">
        <w:rPr>
          <w:rFonts w:ascii="Times New Roman" w:hAnsi="Times New Roman" w:cs="Times New Roman"/>
          <w:noProof/>
          <w:sz w:val="20"/>
          <w:szCs w:val="20"/>
        </w:rPr>
        <w:t>1</w:t>
      </w:r>
      <w:r w:rsidRPr="00064127">
        <w:rPr>
          <w:rFonts w:ascii="Times New Roman" w:hAnsi="Times New Roman" w:cs="Times New Roman"/>
          <w:noProof/>
          <w:sz w:val="20"/>
          <w:szCs w:val="20"/>
        </w:rPr>
        <w:fldChar w:fldCharType="end"/>
      </w:r>
      <w:r w:rsidRPr="00064127">
        <w:rPr>
          <w:rFonts w:ascii="Times New Roman" w:hAnsi="Times New Roman" w:cs="Times New Roman"/>
          <w:sz w:val="20"/>
          <w:szCs w:val="20"/>
        </w:rPr>
        <w:t>: 8dBi 2.4GHz antenna (top) and 50-ohm load calibration</w:t>
      </w:r>
      <w:r w:rsidRPr="00064127" w:rsidR="00452E60">
        <w:rPr>
          <w:rFonts w:ascii="Times New Roman" w:hAnsi="Times New Roman" w:cs="Times New Roman"/>
          <w:sz w:val="20"/>
          <w:szCs w:val="20"/>
        </w:rPr>
        <w:t xml:space="preserve"> reference (bottom)</w:t>
      </w:r>
    </w:p>
    <w:p w:rsidRPr="001A4201" w:rsidR="001A4201" w:rsidP="001A4201" w:rsidRDefault="001A4201" w14:paraId="7C47AD2B" w14:textId="77777777"/>
    <w:p w:rsidRPr="00064127" w:rsidR="00D20D07" w:rsidP="00DE5B20" w:rsidRDefault="00D20D07" w14:paraId="79456B60" w14:textId="4BA62156">
      <w:pPr>
        <w:jc w:val="both"/>
        <w:rPr>
          <w:rFonts w:ascii="Times New Roman" w:hAnsi="Times New Roman" w:cs="Times New Roman"/>
          <w:sz w:val="24"/>
          <w:szCs w:val="24"/>
        </w:rPr>
      </w:pPr>
      <w:r w:rsidRPr="00064127">
        <w:rPr>
          <w:rFonts w:ascii="Times New Roman" w:hAnsi="Times New Roman" w:cs="Times New Roman"/>
          <w:sz w:val="24"/>
          <w:szCs w:val="24"/>
        </w:rPr>
        <w:t xml:space="preserve">It should be noted that the load does not sit at the </w:t>
      </w:r>
      <w:r w:rsidRPr="00064127" w:rsidR="00FC75E6">
        <w:rPr>
          <w:rFonts w:ascii="Times New Roman" w:hAnsi="Times New Roman" w:cs="Times New Roman"/>
          <w:sz w:val="24"/>
          <w:szCs w:val="24"/>
        </w:rPr>
        <w:t xml:space="preserve">matched 50-ohm line due to using an </w:t>
      </w:r>
      <w:r w:rsidRPr="00064127" w:rsidR="003F71E7">
        <w:rPr>
          <w:rFonts w:ascii="Times New Roman" w:hAnsi="Times New Roman" w:cs="Times New Roman"/>
          <w:sz w:val="24"/>
          <w:szCs w:val="24"/>
        </w:rPr>
        <w:t>RP-</w:t>
      </w:r>
      <w:r w:rsidRPr="00064127" w:rsidR="00FC75E6">
        <w:rPr>
          <w:rFonts w:ascii="Times New Roman" w:hAnsi="Times New Roman" w:cs="Times New Roman"/>
          <w:sz w:val="24"/>
          <w:szCs w:val="24"/>
        </w:rPr>
        <w:t>SMA</w:t>
      </w:r>
      <w:r w:rsidRPr="00064127" w:rsidR="003F71E7">
        <w:rPr>
          <w:rFonts w:ascii="Times New Roman" w:hAnsi="Times New Roman" w:cs="Times New Roman"/>
          <w:sz w:val="24"/>
          <w:szCs w:val="24"/>
        </w:rPr>
        <w:t xml:space="preserve"> (Reverse</w:t>
      </w:r>
      <w:r w:rsidRPr="00064127" w:rsidR="005A4338">
        <w:rPr>
          <w:rFonts w:ascii="Times New Roman" w:hAnsi="Times New Roman" w:cs="Times New Roman"/>
          <w:sz w:val="24"/>
          <w:szCs w:val="24"/>
        </w:rPr>
        <w:t>-</w:t>
      </w:r>
      <w:r w:rsidRPr="00064127" w:rsidR="003F71E7">
        <w:rPr>
          <w:rFonts w:ascii="Times New Roman" w:hAnsi="Times New Roman" w:cs="Times New Roman"/>
          <w:sz w:val="24"/>
          <w:szCs w:val="24"/>
        </w:rPr>
        <w:t>Polarity</w:t>
      </w:r>
      <w:r w:rsidRPr="00064127" w:rsidR="00C853D0">
        <w:rPr>
          <w:rFonts w:ascii="Times New Roman" w:hAnsi="Times New Roman" w:cs="Times New Roman"/>
          <w:sz w:val="24"/>
          <w:szCs w:val="24"/>
        </w:rPr>
        <w:t xml:space="preserve"> </w:t>
      </w:r>
      <w:r w:rsidRPr="00064127" w:rsidR="000A71DB">
        <w:rPr>
          <w:rFonts w:ascii="Times New Roman" w:hAnsi="Times New Roman" w:cs="Times New Roman"/>
          <w:sz w:val="24"/>
          <w:szCs w:val="24"/>
        </w:rPr>
        <w:t>Subminiature</w:t>
      </w:r>
      <w:r w:rsidRPr="00064127" w:rsidR="00C853D0">
        <w:rPr>
          <w:rFonts w:ascii="Times New Roman" w:hAnsi="Times New Roman" w:cs="Times New Roman"/>
          <w:sz w:val="24"/>
          <w:szCs w:val="24"/>
        </w:rPr>
        <w:t xml:space="preserve"> version A</w:t>
      </w:r>
      <w:r w:rsidRPr="00064127" w:rsidR="003F71E7">
        <w:rPr>
          <w:rFonts w:ascii="Times New Roman" w:hAnsi="Times New Roman" w:cs="Times New Roman"/>
          <w:sz w:val="24"/>
          <w:szCs w:val="24"/>
        </w:rPr>
        <w:t>)</w:t>
      </w:r>
      <w:r w:rsidRPr="00064127" w:rsidR="00FC75E6">
        <w:rPr>
          <w:rFonts w:ascii="Times New Roman" w:hAnsi="Times New Roman" w:cs="Times New Roman"/>
          <w:sz w:val="24"/>
          <w:szCs w:val="24"/>
        </w:rPr>
        <w:t xml:space="preserve"> adapter in which required </w:t>
      </w:r>
      <w:r w:rsidRPr="00064127" w:rsidR="003F71E7">
        <w:rPr>
          <w:rFonts w:ascii="Times New Roman" w:hAnsi="Times New Roman" w:cs="Times New Roman"/>
          <w:sz w:val="24"/>
          <w:szCs w:val="24"/>
        </w:rPr>
        <w:t>a unique method of calibration</w:t>
      </w:r>
      <w:r w:rsidRPr="00064127" w:rsidR="00814A3C">
        <w:rPr>
          <w:rFonts w:ascii="Times New Roman" w:hAnsi="Times New Roman" w:cs="Times New Roman"/>
          <w:sz w:val="24"/>
          <w:szCs w:val="24"/>
        </w:rPr>
        <w:t xml:space="preserve"> to acquire </w:t>
      </w:r>
      <w:r w:rsidRPr="00064127" w:rsidR="00A51B10">
        <w:rPr>
          <w:rFonts w:ascii="Times New Roman" w:hAnsi="Times New Roman" w:cs="Times New Roman"/>
          <w:sz w:val="24"/>
          <w:szCs w:val="24"/>
        </w:rPr>
        <w:t>accurate results by alternating calibration standards to incorporate the adaptor whenever possible.</w:t>
      </w:r>
      <w:r w:rsidRPr="00064127" w:rsidR="00AC62C7">
        <w:rPr>
          <w:rFonts w:ascii="Times New Roman" w:hAnsi="Times New Roman" w:cs="Times New Roman"/>
          <w:sz w:val="24"/>
          <w:szCs w:val="24"/>
        </w:rPr>
        <w:t xml:space="preserve"> </w:t>
      </w:r>
    </w:p>
    <w:p w:rsidRPr="00064127" w:rsidR="00AC62C7" w:rsidP="00DE5B20" w:rsidRDefault="00AC62C7" w14:paraId="78E98272" w14:textId="768F8C2A">
      <w:pPr>
        <w:jc w:val="both"/>
        <w:rPr>
          <w:rFonts w:ascii="Times New Roman" w:hAnsi="Times New Roman" w:cs="Times New Roman"/>
          <w:sz w:val="24"/>
          <w:szCs w:val="24"/>
        </w:rPr>
      </w:pPr>
      <w:r w:rsidRPr="00064127">
        <w:rPr>
          <w:rFonts w:ascii="Times New Roman" w:hAnsi="Times New Roman" w:cs="Times New Roman"/>
          <w:sz w:val="24"/>
          <w:szCs w:val="24"/>
        </w:rPr>
        <w:t>The</w:t>
      </w:r>
      <w:r w:rsidRPr="00064127" w:rsidR="005C4164">
        <w:rPr>
          <w:rFonts w:ascii="Times New Roman" w:hAnsi="Times New Roman" w:cs="Times New Roman"/>
          <w:sz w:val="24"/>
          <w:szCs w:val="24"/>
        </w:rPr>
        <w:t xml:space="preserve"> calibration</w:t>
      </w:r>
      <w:r w:rsidRPr="00064127">
        <w:rPr>
          <w:rFonts w:ascii="Times New Roman" w:hAnsi="Times New Roman" w:cs="Times New Roman"/>
          <w:sz w:val="24"/>
          <w:szCs w:val="24"/>
        </w:rPr>
        <w:t xml:space="preserve"> load </w:t>
      </w:r>
      <w:r w:rsidRPr="00064127" w:rsidR="005C4164">
        <w:rPr>
          <w:rFonts w:ascii="Times New Roman" w:hAnsi="Times New Roman" w:cs="Times New Roman"/>
          <w:sz w:val="24"/>
          <w:szCs w:val="24"/>
        </w:rPr>
        <w:t xml:space="preserve">standard </w:t>
      </w:r>
      <w:r w:rsidRPr="00064127">
        <w:rPr>
          <w:rFonts w:ascii="Times New Roman" w:hAnsi="Times New Roman" w:cs="Times New Roman"/>
          <w:sz w:val="24"/>
          <w:szCs w:val="24"/>
        </w:rPr>
        <w:t xml:space="preserve">provided a </w:t>
      </w:r>
      <w:r w:rsidRPr="00064127" w:rsidR="0019511B">
        <w:rPr>
          <w:rFonts w:ascii="Times New Roman" w:hAnsi="Times New Roman" w:cs="Times New Roman"/>
          <w:sz w:val="24"/>
          <w:szCs w:val="24"/>
        </w:rPr>
        <w:t xml:space="preserve">consistent </w:t>
      </w:r>
      <w:r w:rsidRPr="00064127" w:rsidR="00312643">
        <w:rPr>
          <w:rFonts w:ascii="Times New Roman" w:hAnsi="Times New Roman" w:cs="Times New Roman"/>
          <w:sz w:val="24"/>
          <w:szCs w:val="24"/>
        </w:rPr>
        <w:t>return loss of -18.</w:t>
      </w:r>
      <w:r w:rsidRPr="00064127" w:rsidR="00E74373">
        <w:rPr>
          <w:rFonts w:ascii="Times New Roman" w:hAnsi="Times New Roman" w:cs="Times New Roman"/>
          <w:sz w:val="24"/>
          <w:szCs w:val="24"/>
        </w:rPr>
        <w:t>36dB</w:t>
      </w:r>
      <w:r w:rsidRPr="00064127" w:rsidR="005C4164">
        <w:rPr>
          <w:rFonts w:ascii="Times New Roman" w:hAnsi="Times New Roman" w:cs="Times New Roman"/>
          <w:sz w:val="24"/>
          <w:szCs w:val="24"/>
        </w:rPr>
        <w:t xml:space="preserve"> at 4</w:t>
      </w:r>
      <w:r w:rsidRPr="00064127" w:rsidR="00331CE3">
        <w:rPr>
          <w:rFonts w:ascii="Times New Roman" w:hAnsi="Times New Roman" w:cs="Times New Roman"/>
          <w:sz w:val="24"/>
          <w:szCs w:val="24"/>
        </w:rPr>
        <w:t>6.2</w:t>
      </w:r>
      <w:r w:rsidRPr="00064127" w:rsidR="00F862FF">
        <w:rPr>
          <w:rFonts w:ascii="Times New Roman" w:hAnsi="Times New Roman" w:cs="Times New Roman"/>
          <w:sz w:val="24"/>
          <w:szCs w:val="24"/>
        </w:rPr>
        <w:t xml:space="preserve"> </w:t>
      </w:r>
      <w:r w:rsidRPr="00064127" w:rsidR="00331CE3">
        <w:rPr>
          <w:rFonts w:ascii="Times New Roman" w:hAnsi="Times New Roman" w:cs="Times New Roman"/>
          <w:sz w:val="24"/>
          <w:szCs w:val="24"/>
        </w:rPr>
        <w:t xml:space="preserve">ohms with </w:t>
      </w:r>
      <w:r w:rsidRPr="00064127" w:rsidR="00F862FF">
        <w:rPr>
          <w:rFonts w:ascii="Times New Roman" w:hAnsi="Times New Roman" w:cs="Times New Roman"/>
          <w:sz w:val="24"/>
          <w:szCs w:val="24"/>
        </w:rPr>
        <w:t xml:space="preserve">a </w:t>
      </w:r>
      <w:r w:rsidRPr="00064127" w:rsidR="00331CE3">
        <w:rPr>
          <w:rFonts w:ascii="Times New Roman" w:hAnsi="Times New Roman" w:cs="Times New Roman"/>
          <w:sz w:val="24"/>
          <w:szCs w:val="24"/>
        </w:rPr>
        <w:t>VSWR</w:t>
      </w:r>
      <w:r w:rsidR="00786AAB">
        <w:rPr>
          <w:rFonts w:ascii="Times New Roman" w:hAnsi="Times New Roman" w:cs="Times New Roman"/>
          <w:sz w:val="24"/>
          <w:szCs w:val="24"/>
        </w:rPr>
        <w:t xml:space="preserve"> (Voltage Standing Wave Ratio)</w:t>
      </w:r>
      <w:r w:rsidRPr="00064127" w:rsidR="00331CE3">
        <w:rPr>
          <w:rFonts w:ascii="Times New Roman" w:hAnsi="Times New Roman" w:cs="Times New Roman"/>
          <w:sz w:val="24"/>
          <w:szCs w:val="24"/>
        </w:rPr>
        <w:t xml:space="preserve"> of 1.275.</w:t>
      </w:r>
      <w:r w:rsidRPr="00064127" w:rsidR="003649D2">
        <w:rPr>
          <w:rFonts w:ascii="Times New Roman" w:hAnsi="Times New Roman" w:cs="Times New Roman"/>
          <w:sz w:val="24"/>
          <w:szCs w:val="24"/>
        </w:rPr>
        <w:t xml:space="preserve"> This provides a</w:t>
      </w:r>
      <w:r w:rsidRPr="00064127" w:rsidR="008F5245">
        <w:rPr>
          <w:rFonts w:ascii="Times New Roman" w:hAnsi="Times New Roman" w:cs="Times New Roman"/>
          <w:sz w:val="24"/>
          <w:szCs w:val="24"/>
        </w:rPr>
        <w:t>n offset of 1.45</w:t>
      </w:r>
      <m:oMath>
        <m:r>
          <w:rPr>
            <w:rFonts w:ascii="Cambria Math" w:hAnsi="Cambria Math" w:cs="Times New Roman"/>
            <w:sz w:val="24"/>
            <w:szCs w:val="24"/>
          </w:rPr>
          <m:t>%</m:t>
        </m:r>
      </m:oMath>
      <w:r w:rsidRPr="00064127" w:rsidR="0019511B">
        <w:rPr>
          <w:rFonts w:ascii="Times New Roman" w:hAnsi="Times New Roman" w:cs="Times New Roman" w:eastAsiaTheme="minorEastAsia"/>
          <w:sz w:val="24"/>
          <w:szCs w:val="24"/>
        </w:rPr>
        <w:t xml:space="preserve"> </w:t>
      </w:r>
      <w:r w:rsidRPr="00064127" w:rsidR="002A04BE">
        <w:rPr>
          <w:rFonts w:ascii="Times New Roman" w:hAnsi="Times New Roman" w:cs="Times New Roman" w:eastAsiaTheme="minorEastAsia"/>
          <w:sz w:val="24"/>
          <w:szCs w:val="24"/>
        </w:rPr>
        <w:t xml:space="preserve">signal loss </w:t>
      </w:r>
      <w:r w:rsidRPr="00064127" w:rsidR="0019511B">
        <w:rPr>
          <w:rFonts w:ascii="Times New Roman" w:hAnsi="Times New Roman" w:cs="Times New Roman" w:eastAsiaTheme="minorEastAsia"/>
          <w:sz w:val="24"/>
          <w:szCs w:val="24"/>
        </w:rPr>
        <w:t>to the antenna measurement.</w:t>
      </w:r>
      <w:r w:rsidRPr="00064127" w:rsidR="00331CE3">
        <w:rPr>
          <w:rFonts w:ascii="Times New Roman" w:hAnsi="Times New Roman" w:cs="Times New Roman"/>
          <w:sz w:val="24"/>
          <w:szCs w:val="24"/>
        </w:rPr>
        <w:t xml:space="preserve"> The antenna</w:t>
      </w:r>
      <w:r w:rsidRPr="00064127" w:rsidR="003561CA">
        <w:rPr>
          <w:rFonts w:ascii="Times New Roman" w:hAnsi="Times New Roman" w:cs="Times New Roman"/>
          <w:sz w:val="24"/>
          <w:szCs w:val="24"/>
        </w:rPr>
        <w:t xml:space="preserve"> provided a return loss average of -15dB</w:t>
      </w:r>
      <w:r w:rsidRPr="00064127" w:rsidR="0019511B">
        <w:rPr>
          <w:rFonts w:ascii="Times New Roman" w:hAnsi="Times New Roman" w:cs="Times New Roman"/>
          <w:sz w:val="24"/>
          <w:szCs w:val="24"/>
        </w:rPr>
        <w:t xml:space="preserve"> at </w:t>
      </w:r>
      <w:r w:rsidRPr="00064127" w:rsidR="00F862FF">
        <w:rPr>
          <w:rFonts w:ascii="Times New Roman" w:hAnsi="Times New Roman" w:cs="Times New Roman"/>
          <w:sz w:val="24"/>
          <w:szCs w:val="24"/>
        </w:rPr>
        <w:t xml:space="preserve">41.8 ohms with a VSWR of </w:t>
      </w:r>
      <w:r w:rsidRPr="00064127" w:rsidR="0019511B">
        <w:rPr>
          <w:rFonts w:ascii="Times New Roman" w:hAnsi="Times New Roman" w:cs="Times New Roman"/>
          <w:sz w:val="24"/>
          <w:szCs w:val="24"/>
        </w:rPr>
        <w:t>1.421</w:t>
      </w:r>
      <w:r w:rsidRPr="00064127" w:rsidR="00081B51">
        <w:rPr>
          <w:rFonts w:ascii="Times New Roman" w:hAnsi="Times New Roman" w:cs="Times New Roman"/>
          <w:sz w:val="24"/>
          <w:szCs w:val="24"/>
        </w:rPr>
        <w:t>.</w:t>
      </w:r>
      <w:r w:rsidRPr="00064127" w:rsidR="00BE5BE9">
        <w:rPr>
          <w:rFonts w:ascii="Times New Roman" w:hAnsi="Times New Roman" w:cs="Times New Roman"/>
          <w:sz w:val="24"/>
          <w:szCs w:val="24"/>
        </w:rPr>
        <w:t xml:space="preserve"> This provides a</w:t>
      </w:r>
      <w:r w:rsidRPr="00064127" w:rsidR="00537B3E">
        <w:rPr>
          <w:rFonts w:ascii="Times New Roman" w:hAnsi="Times New Roman" w:cs="Times New Roman"/>
          <w:sz w:val="24"/>
          <w:szCs w:val="24"/>
        </w:rPr>
        <w:t xml:space="preserve">n initial </w:t>
      </w:r>
      <w:r w:rsidRPr="00064127" w:rsidR="001E47F6">
        <w:rPr>
          <w:rFonts w:ascii="Times New Roman" w:hAnsi="Times New Roman" w:cs="Times New Roman"/>
          <w:sz w:val="24"/>
          <w:szCs w:val="24"/>
        </w:rPr>
        <w:t>measurement of 3.16</w:t>
      </w:r>
      <m:oMath>
        <m:r>
          <w:rPr>
            <w:rFonts w:ascii="Cambria Math" w:hAnsi="Cambria Math" w:cs="Times New Roman"/>
            <w:sz w:val="24"/>
            <w:szCs w:val="24"/>
          </w:rPr>
          <m:t>%</m:t>
        </m:r>
      </m:oMath>
      <w:r w:rsidRPr="00064127" w:rsidR="00B87A7F">
        <w:rPr>
          <w:rFonts w:ascii="Times New Roman" w:hAnsi="Times New Roman" w:cs="Times New Roman" w:eastAsiaTheme="minorEastAsia"/>
          <w:sz w:val="24"/>
          <w:szCs w:val="24"/>
        </w:rPr>
        <w:t xml:space="preserve"> return loss, </w:t>
      </w:r>
      <w:r w:rsidRPr="00064127" w:rsidR="005A55A1">
        <w:rPr>
          <w:rFonts w:ascii="Times New Roman" w:hAnsi="Times New Roman" w:cs="Times New Roman" w:eastAsiaTheme="minorEastAsia"/>
          <w:sz w:val="24"/>
          <w:szCs w:val="24"/>
        </w:rPr>
        <w:t>resulting in</w:t>
      </w:r>
      <w:r w:rsidRPr="00064127" w:rsidR="00B87A7F">
        <w:rPr>
          <w:rFonts w:ascii="Times New Roman" w:hAnsi="Times New Roman" w:cs="Times New Roman" w:eastAsiaTheme="minorEastAsia"/>
          <w:sz w:val="24"/>
          <w:szCs w:val="24"/>
        </w:rPr>
        <w:t xml:space="preserve"> an estimated </w:t>
      </w:r>
      <w:r w:rsidRPr="00064127" w:rsidR="006C68DF">
        <w:rPr>
          <w:rFonts w:ascii="Times New Roman" w:hAnsi="Times New Roman" w:cs="Times New Roman" w:eastAsiaTheme="minorEastAsia"/>
          <w:sz w:val="24"/>
          <w:szCs w:val="24"/>
        </w:rPr>
        <w:t>1.71% return loss total from the antenna.</w:t>
      </w:r>
      <w:r w:rsidRPr="00064127" w:rsidR="00081B51">
        <w:rPr>
          <w:rFonts w:ascii="Times New Roman" w:hAnsi="Times New Roman" w:cs="Times New Roman"/>
          <w:sz w:val="24"/>
          <w:szCs w:val="24"/>
        </w:rPr>
        <w:t xml:space="preserve"> </w:t>
      </w:r>
      <w:r w:rsidRPr="00064127" w:rsidR="006C68DF">
        <w:rPr>
          <w:rFonts w:ascii="Times New Roman" w:hAnsi="Times New Roman" w:cs="Times New Roman"/>
          <w:sz w:val="24"/>
          <w:szCs w:val="24"/>
        </w:rPr>
        <w:t xml:space="preserve">Furthermore, </w:t>
      </w:r>
      <w:r w:rsidRPr="00064127" w:rsidR="00081B51">
        <w:rPr>
          <w:rFonts w:ascii="Times New Roman" w:hAnsi="Times New Roman" w:cs="Times New Roman"/>
          <w:sz w:val="24"/>
          <w:szCs w:val="24"/>
        </w:rPr>
        <w:t xml:space="preserve">the VSWR </w:t>
      </w:r>
      <w:r w:rsidRPr="00064127" w:rsidR="0002555C">
        <w:rPr>
          <w:rFonts w:ascii="Times New Roman" w:hAnsi="Times New Roman" w:cs="Times New Roman"/>
          <w:sz w:val="24"/>
          <w:szCs w:val="24"/>
        </w:rPr>
        <w:t>of the antenna is closer to</w:t>
      </w:r>
      <w:r w:rsidRPr="00064127" w:rsidR="00580812">
        <w:rPr>
          <w:rFonts w:ascii="Times New Roman" w:hAnsi="Times New Roman" w:cs="Times New Roman"/>
          <w:sz w:val="24"/>
          <w:szCs w:val="24"/>
        </w:rPr>
        <w:t xml:space="preserve"> 1.26</w:t>
      </w:r>
      <w:r w:rsidRPr="00064127" w:rsidR="006C68DF">
        <w:rPr>
          <w:rFonts w:ascii="Times New Roman" w:hAnsi="Times New Roman" w:cs="Times New Roman"/>
          <w:sz w:val="24"/>
          <w:szCs w:val="24"/>
        </w:rPr>
        <w:t xml:space="preserve"> with offset taken into consideration</w:t>
      </w:r>
      <w:r w:rsidRPr="00064127" w:rsidR="0002555C">
        <w:rPr>
          <w:rFonts w:ascii="Times New Roman" w:hAnsi="Times New Roman" w:cs="Times New Roman"/>
          <w:sz w:val="24"/>
          <w:szCs w:val="24"/>
        </w:rPr>
        <w:t xml:space="preserve">, </w:t>
      </w:r>
      <w:r w:rsidRPr="00064127" w:rsidR="00A51100">
        <w:rPr>
          <w:rFonts w:ascii="Times New Roman" w:hAnsi="Times New Roman" w:cs="Times New Roman"/>
          <w:sz w:val="24"/>
          <w:szCs w:val="24"/>
        </w:rPr>
        <w:t xml:space="preserve">which is </w:t>
      </w:r>
      <w:r w:rsidRPr="00064127" w:rsidR="00E624C0">
        <w:rPr>
          <w:rFonts w:ascii="Times New Roman" w:hAnsi="Times New Roman" w:cs="Times New Roman"/>
          <w:sz w:val="24"/>
          <w:szCs w:val="24"/>
        </w:rPr>
        <w:t>substantially closer to 1</w:t>
      </w:r>
      <w:r w:rsidRPr="00064127" w:rsidR="00A51100">
        <w:rPr>
          <w:rFonts w:ascii="Times New Roman" w:hAnsi="Times New Roman" w:cs="Times New Roman"/>
          <w:sz w:val="24"/>
          <w:szCs w:val="24"/>
        </w:rPr>
        <w:t xml:space="preserve">, </w:t>
      </w:r>
      <w:r w:rsidRPr="00064127" w:rsidR="00BE5BE9">
        <w:rPr>
          <w:rFonts w:ascii="Times New Roman" w:hAnsi="Times New Roman" w:cs="Times New Roman"/>
          <w:sz w:val="24"/>
          <w:szCs w:val="24"/>
        </w:rPr>
        <w:t>suggest</w:t>
      </w:r>
      <w:r w:rsidRPr="00064127" w:rsidR="00A51100">
        <w:rPr>
          <w:rFonts w:ascii="Times New Roman" w:hAnsi="Times New Roman" w:cs="Times New Roman"/>
          <w:sz w:val="24"/>
          <w:szCs w:val="24"/>
        </w:rPr>
        <w:t>ing</w:t>
      </w:r>
      <w:r w:rsidRPr="00064127" w:rsidR="00BE5BE9">
        <w:rPr>
          <w:rFonts w:ascii="Times New Roman" w:hAnsi="Times New Roman" w:cs="Times New Roman"/>
          <w:sz w:val="24"/>
          <w:szCs w:val="24"/>
        </w:rPr>
        <w:t xml:space="preserve"> a good quality candidate</w:t>
      </w:r>
      <w:r w:rsidRPr="00064127" w:rsidR="006C68DF">
        <w:rPr>
          <w:rFonts w:ascii="Times New Roman" w:hAnsi="Times New Roman" w:cs="Times New Roman"/>
          <w:sz w:val="24"/>
          <w:szCs w:val="24"/>
        </w:rPr>
        <w:t xml:space="preserve"> as a substitute.</w:t>
      </w:r>
    </w:p>
    <w:p w:rsidRPr="001348A8" w:rsidR="00364135" w:rsidP="00D20D07" w:rsidRDefault="008C00E0" w14:paraId="3E1D2AA4" w14:textId="0DC43339">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worst</m:t>
                  </m:r>
                </m:sub>
              </m:sSub>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txdB</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lossdB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txdB</m:t>
              </m:r>
            </m:sub>
          </m:sSub>
          <m:r>
            <w:rPr>
              <w:rFonts w:ascii="Cambria Math" w:hAnsi="Cambria Math" w:cs="Times New Roman"/>
            </w:rPr>
            <m:t>)+20</m:t>
          </m:r>
          <m:func>
            <m:funcPr>
              <m:ctrlPr>
                <w:rPr>
                  <w:rFonts w:ascii="Cambria Math" w:hAnsi="Cambria Math" w:cs="Times New Roman"/>
                  <w:i/>
                </w:rPr>
              </m:ctrlPr>
            </m:funcPr>
            <m:fName>
              <m:sSub>
                <m:sSubPr>
                  <m:ctrlPr>
                    <w:rPr>
                      <w:rFonts w:ascii="Cambria Math" w:hAnsi="Cambria Math" w:cs="Times New Roman"/>
                      <w:i/>
                    </w:rPr>
                  </m:ctrlPr>
                </m:sSubPr>
                <m:e>
                  <m:r>
                    <m:rPr>
                      <m:sty m:val="p"/>
                    </m:rPr>
                    <w:rPr>
                      <w:rFonts w:ascii="Cambria Math" w:hAnsi="Cambria Math" w:cs="Times New Roman"/>
                    </w:rPr>
                    <m:t>log</m:t>
                  </m:r>
                </m:e>
                <m:sub>
                  <m:r>
                    <w:rPr>
                      <w:rFonts w:ascii="Cambria Math" w:hAnsi="Cambria Math" w:cs="Times New Roman"/>
                    </w:rPr>
                    <m:t>10</m:t>
                  </m:r>
                  <m:ctrlPr>
                    <w:rPr>
                      <w:rFonts w:ascii="Cambria Math" w:hAnsi="Cambria Math" w:cs="Times New Roman"/>
                    </w:rPr>
                  </m:ctrlPr>
                </m:sub>
              </m:sSub>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λ</m:t>
                      </m:r>
                    </m:num>
                    <m:den>
                      <m:r>
                        <w:rPr>
                          <w:rFonts w:ascii="Cambria Math" w:hAnsi="Cambria Math" w:cs="Times New Roman"/>
                        </w:rPr>
                        <m:t>4</m:t>
                      </m:r>
                      <m:r>
                        <w:rPr>
                          <w:rFonts w:ascii="Cambria Math" w:hAnsi="Cambria Math" w:cs="Times New Roman"/>
                        </w:rPr>
                        <m:t>πd</m:t>
                      </m:r>
                    </m:den>
                  </m:f>
                </m:e>
              </m:d>
            </m:e>
          </m:func>
        </m:oMath>
      </m:oMathPara>
    </w:p>
    <w:p w:rsidRPr="001A4201" w:rsidR="003C19BE" w:rsidP="00D20D07" w:rsidRDefault="008C00E0" w14:paraId="70B88742" w14:textId="6DB0DB51">
      <w:pPr>
        <w:rPr>
          <w:rFonts w:ascii="Times New Roman" w:hAnsi="Times New Roman" w:cs="Times New Roman" w:eastAsiaTheme="minorEastAsia"/>
        </w:rPr>
      </w:pPr>
      <m:oMathPara>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best</m:t>
                  </m:r>
                </m:sub>
              </m:sSub>
            </m:sub>
          </m:sSub>
          <m:r>
            <w:rPr>
              <w:rFonts w:ascii="Cambria Math" w:hAnsi="Cambria Math" w:cs="Times New Roman"/>
            </w:rPr>
            <m:t xml:space="preserve"> =</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txdB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txdB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rxdB</m:t>
              </m:r>
            </m:sub>
          </m:sSub>
          <m:r>
            <w:rPr>
              <w:rFonts w:ascii="Cambria Math" w:hAnsi="Cambria Math" w:cs="Times New Roman"/>
            </w:rPr>
            <m:t>)+20</m:t>
          </m:r>
          <m:func>
            <m:funcPr>
              <m:ctrlPr>
                <w:rPr>
                  <w:rFonts w:ascii="Cambria Math" w:hAnsi="Cambria Math" w:cs="Times New Roman"/>
                  <w:i/>
                </w:rPr>
              </m:ctrlPr>
            </m:funcPr>
            <m:fName>
              <m:sSub>
                <m:sSubPr>
                  <m:ctrlPr>
                    <w:rPr>
                      <w:rFonts w:ascii="Cambria Math" w:hAnsi="Cambria Math" w:cs="Times New Roman"/>
                      <w:i/>
                    </w:rPr>
                  </m:ctrlPr>
                </m:sSubPr>
                <m:e>
                  <m:r>
                    <m:rPr>
                      <m:sty m:val="p"/>
                    </m:rPr>
                    <w:rPr>
                      <w:rFonts w:ascii="Cambria Math" w:hAnsi="Cambria Math" w:cs="Times New Roman"/>
                    </w:rPr>
                    <m:t>log</m:t>
                  </m:r>
                </m:e>
                <m:sub>
                  <m:r>
                    <w:rPr>
                      <w:rFonts w:ascii="Cambria Math" w:hAnsi="Cambria Math" w:cs="Times New Roman"/>
                    </w:rPr>
                    <m:t>10</m:t>
                  </m:r>
                  <m:ctrlPr>
                    <w:rPr>
                      <w:rFonts w:ascii="Cambria Math" w:hAnsi="Cambria Math" w:cs="Times New Roman"/>
                    </w:rPr>
                  </m:ctrlPr>
                </m:sub>
              </m:sSub>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λ</m:t>
                      </m:r>
                    </m:num>
                    <m:den>
                      <m:r>
                        <w:rPr>
                          <w:rFonts w:ascii="Cambria Math" w:hAnsi="Cambria Math" w:cs="Times New Roman"/>
                        </w:rPr>
                        <m:t>4</m:t>
                      </m:r>
                      <m:r>
                        <w:rPr>
                          <w:rFonts w:ascii="Cambria Math" w:hAnsi="Cambria Math" w:cs="Times New Roman"/>
                        </w:rPr>
                        <m:t>πd</m:t>
                      </m:r>
                    </m:den>
                  </m:f>
                </m:e>
              </m:d>
            </m:e>
          </m:func>
        </m:oMath>
      </m:oMathPara>
    </w:p>
    <w:p w:rsidRPr="001348A8" w:rsidR="001A4201" w:rsidP="00D20D07" w:rsidRDefault="001A4201" w14:paraId="34DA9269" w14:textId="77777777">
      <w:pPr>
        <w:rPr>
          <w:rFonts w:ascii="Times New Roman" w:hAnsi="Times New Roman" w:cs="Times New Roman"/>
        </w:rPr>
      </w:pPr>
    </w:p>
    <w:p w:rsidRPr="001348A8" w:rsidR="005F72B6" w:rsidP="005F72B6" w:rsidRDefault="003C19BE" w14:paraId="7D75D249" w14:textId="77777777">
      <w:pPr>
        <w:keepNext/>
        <w:jc w:val="center"/>
        <w:rPr>
          <w:rFonts w:ascii="Times New Roman" w:hAnsi="Times New Roman" w:cs="Times New Roman"/>
        </w:rPr>
      </w:pPr>
      <w:r w:rsidRPr="001348A8">
        <w:rPr>
          <w:rFonts w:ascii="Times New Roman" w:hAnsi="Times New Roman" w:cs="Times New Roman"/>
          <w:noProof/>
        </w:rPr>
        <w:drawing>
          <wp:inline distT="0" distB="0" distL="0" distR="0" wp14:anchorId="6E38C018" wp14:editId="5DD3C024">
            <wp:extent cx="2597522" cy="1873405"/>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2"/>
                    <a:stretch>
                      <a:fillRect/>
                    </a:stretch>
                  </pic:blipFill>
                  <pic:spPr>
                    <a:xfrm>
                      <a:off x="0" y="0"/>
                      <a:ext cx="2642316" cy="1905712"/>
                    </a:xfrm>
                    <a:prstGeom prst="rect">
                      <a:avLst/>
                    </a:prstGeom>
                  </pic:spPr>
                </pic:pic>
              </a:graphicData>
            </a:graphic>
          </wp:inline>
        </w:drawing>
      </w:r>
    </w:p>
    <w:p w:rsidRPr="00061524" w:rsidR="005F72B6" w:rsidP="00061524" w:rsidRDefault="005F72B6" w14:paraId="663CD40A" w14:textId="21727000">
      <w:pPr>
        <w:pStyle w:val="Caption"/>
        <w:jc w:val="center"/>
        <w:rPr>
          <w:rFonts w:ascii="Times New Roman" w:hAnsi="Times New Roman" w:cs="Times New Roman"/>
          <w:sz w:val="20"/>
          <w:szCs w:val="20"/>
        </w:rPr>
      </w:pPr>
      <w:r w:rsidRPr="00064127">
        <w:rPr>
          <w:rFonts w:ascii="Times New Roman" w:hAnsi="Times New Roman" w:cs="Times New Roman"/>
          <w:sz w:val="20"/>
          <w:szCs w:val="20"/>
        </w:rPr>
        <w:t xml:space="preserve">Figure </w:t>
      </w:r>
      <w:r w:rsidRPr="00064127">
        <w:rPr>
          <w:rFonts w:ascii="Times New Roman" w:hAnsi="Times New Roman" w:cs="Times New Roman"/>
          <w:sz w:val="20"/>
          <w:szCs w:val="20"/>
        </w:rPr>
        <w:fldChar w:fldCharType="begin"/>
      </w:r>
      <w:r w:rsidRPr="00064127">
        <w:rPr>
          <w:rFonts w:ascii="Times New Roman" w:hAnsi="Times New Roman" w:cs="Times New Roman"/>
          <w:sz w:val="20"/>
          <w:szCs w:val="20"/>
        </w:rPr>
        <w:instrText xml:space="preserve"> SEQ Figure \* ARABIC </w:instrText>
      </w:r>
      <w:r w:rsidRPr="00064127">
        <w:rPr>
          <w:rFonts w:ascii="Times New Roman" w:hAnsi="Times New Roman" w:cs="Times New Roman"/>
          <w:sz w:val="20"/>
          <w:szCs w:val="20"/>
        </w:rPr>
        <w:fldChar w:fldCharType="separate"/>
      </w:r>
      <w:r w:rsidR="0030080A">
        <w:rPr>
          <w:rFonts w:ascii="Times New Roman" w:hAnsi="Times New Roman" w:cs="Times New Roman"/>
          <w:noProof/>
          <w:sz w:val="20"/>
          <w:szCs w:val="20"/>
        </w:rPr>
        <w:t>2</w:t>
      </w:r>
      <w:r w:rsidRPr="00064127">
        <w:rPr>
          <w:rFonts w:ascii="Times New Roman" w:hAnsi="Times New Roman" w:cs="Times New Roman"/>
          <w:noProof/>
          <w:sz w:val="20"/>
          <w:szCs w:val="20"/>
        </w:rPr>
        <w:fldChar w:fldCharType="end"/>
      </w:r>
      <w:r w:rsidRPr="00064127">
        <w:rPr>
          <w:rFonts w:ascii="Times New Roman" w:hAnsi="Times New Roman" w:cs="Times New Roman"/>
          <w:sz w:val="20"/>
          <w:szCs w:val="20"/>
        </w:rPr>
        <w:t>: 8dBi to 17dBi signal power at 2.4GHz quality over distance</w:t>
      </w:r>
    </w:p>
    <w:p w:rsidRPr="00064127" w:rsidR="005865A7" w:rsidP="00DE5B20" w:rsidRDefault="00504C7F" w14:paraId="22CB11D2" w14:textId="03E05CC2">
      <w:pPr>
        <w:jc w:val="both"/>
        <w:rPr>
          <w:rFonts w:ascii="Times New Roman" w:hAnsi="Times New Roman" w:cs="Times New Roman"/>
          <w:sz w:val="24"/>
          <w:szCs w:val="24"/>
        </w:rPr>
      </w:pPr>
      <w:r w:rsidRPr="00064127">
        <w:rPr>
          <w:rFonts w:ascii="Times New Roman" w:hAnsi="Times New Roman" w:cs="Times New Roman"/>
          <w:sz w:val="24"/>
          <w:szCs w:val="24"/>
        </w:rPr>
        <w:t xml:space="preserve">The above graph </w:t>
      </w:r>
      <w:r w:rsidRPr="00064127" w:rsidR="00C85149">
        <w:rPr>
          <w:rFonts w:ascii="Times New Roman" w:hAnsi="Times New Roman" w:cs="Times New Roman"/>
          <w:sz w:val="24"/>
          <w:szCs w:val="24"/>
        </w:rPr>
        <w:t>shows</w:t>
      </w:r>
      <w:r w:rsidRPr="00064127">
        <w:rPr>
          <w:rFonts w:ascii="Times New Roman" w:hAnsi="Times New Roman" w:cs="Times New Roman"/>
          <w:sz w:val="24"/>
          <w:szCs w:val="24"/>
        </w:rPr>
        <w:t xml:space="preserve"> the transmit signal seen at the base station from the rover</w:t>
      </w:r>
      <w:r w:rsidRPr="00064127" w:rsidR="00D5230D">
        <w:rPr>
          <w:rFonts w:ascii="Times New Roman" w:hAnsi="Times New Roman" w:cs="Times New Roman"/>
          <w:sz w:val="24"/>
          <w:szCs w:val="24"/>
        </w:rPr>
        <w:t>, and 8dBi transmit to 17dBi receive</w:t>
      </w:r>
      <w:r w:rsidRPr="00064127" w:rsidR="002D35CD">
        <w:rPr>
          <w:rFonts w:ascii="Times New Roman" w:hAnsi="Times New Roman" w:cs="Times New Roman"/>
          <w:sz w:val="24"/>
          <w:szCs w:val="24"/>
        </w:rPr>
        <w:t xml:space="preserve"> network</w:t>
      </w:r>
      <w:r w:rsidRPr="00064127" w:rsidR="00D5230D">
        <w:rPr>
          <w:rFonts w:ascii="Times New Roman" w:hAnsi="Times New Roman" w:cs="Times New Roman"/>
          <w:sz w:val="24"/>
          <w:szCs w:val="24"/>
        </w:rPr>
        <w:t xml:space="preserve"> </w:t>
      </w:r>
      <w:r w:rsidRPr="00064127" w:rsidR="002D35CD">
        <w:rPr>
          <w:rFonts w:ascii="Times New Roman" w:hAnsi="Times New Roman" w:cs="Times New Roman"/>
          <w:sz w:val="24"/>
          <w:szCs w:val="24"/>
        </w:rPr>
        <w:t>connection</w:t>
      </w:r>
      <w:r w:rsidRPr="00064127" w:rsidR="00D5230D">
        <w:rPr>
          <w:rFonts w:ascii="Times New Roman" w:hAnsi="Times New Roman" w:cs="Times New Roman"/>
          <w:sz w:val="24"/>
          <w:szCs w:val="24"/>
        </w:rPr>
        <w:t xml:space="preserve">. </w:t>
      </w:r>
      <w:r w:rsidRPr="00064127" w:rsidR="00E87F41">
        <w:rPr>
          <w:rFonts w:ascii="Times New Roman" w:hAnsi="Times New Roman" w:cs="Times New Roman"/>
          <w:sz w:val="24"/>
          <w:szCs w:val="24"/>
        </w:rPr>
        <w:t xml:space="preserve">From the graph, it is noticeable in the </w:t>
      </w:r>
      <w:r w:rsidRPr="00064127" w:rsidR="008D1C07">
        <w:rPr>
          <w:rFonts w:ascii="Times New Roman" w:hAnsi="Times New Roman" w:cs="Times New Roman"/>
          <w:sz w:val="24"/>
          <w:szCs w:val="24"/>
        </w:rPr>
        <w:t>worst-case</w:t>
      </w:r>
      <w:r w:rsidRPr="00064127" w:rsidR="00E87F41">
        <w:rPr>
          <w:rFonts w:ascii="Times New Roman" w:hAnsi="Times New Roman" w:cs="Times New Roman"/>
          <w:sz w:val="24"/>
          <w:szCs w:val="24"/>
        </w:rPr>
        <w:t xml:space="preserve"> function that</w:t>
      </w:r>
      <w:r w:rsidRPr="00064127" w:rsidR="00176CF1">
        <w:rPr>
          <w:rFonts w:ascii="Times New Roman" w:hAnsi="Times New Roman" w:cs="Times New Roman"/>
          <w:sz w:val="24"/>
          <w:szCs w:val="24"/>
        </w:rPr>
        <w:t xml:space="preserve"> the signal required for high-bandwidth app</w:t>
      </w:r>
      <w:r w:rsidRPr="00064127" w:rsidR="005F72B6">
        <w:rPr>
          <w:rFonts w:ascii="Times New Roman" w:hAnsi="Times New Roman" w:cs="Times New Roman"/>
          <w:sz w:val="24"/>
          <w:szCs w:val="24"/>
        </w:rPr>
        <w:t>l</w:t>
      </w:r>
      <w:r w:rsidRPr="00064127" w:rsidR="00176CF1">
        <w:rPr>
          <w:rFonts w:ascii="Times New Roman" w:hAnsi="Times New Roman" w:cs="Times New Roman"/>
          <w:sz w:val="24"/>
          <w:szCs w:val="24"/>
        </w:rPr>
        <w:t>ications</w:t>
      </w:r>
      <w:r w:rsidRPr="00064127" w:rsidR="00D46FA2">
        <w:rPr>
          <w:rFonts w:ascii="Times New Roman" w:hAnsi="Times New Roman" w:cs="Times New Roman"/>
          <w:sz w:val="24"/>
          <w:szCs w:val="24"/>
        </w:rPr>
        <w:t>, above 30dBm,</w:t>
      </w:r>
      <w:r w:rsidRPr="00064127" w:rsidR="008D1C07">
        <w:rPr>
          <w:rFonts w:ascii="Times New Roman" w:hAnsi="Times New Roman" w:cs="Times New Roman"/>
          <w:sz w:val="24"/>
          <w:szCs w:val="24"/>
        </w:rPr>
        <w:t xml:space="preserve"> is estimated </w:t>
      </w:r>
      <w:r w:rsidRPr="00064127" w:rsidR="00DF6B48">
        <w:rPr>
          <w:rFonts w:ascii="Times New Roman" w:hAnsi="Times New Roman" w:cs="Times New Roman"/>
          <w:sz w:val="24"/>
          <w:szCs w:val="24"/>
        </w:rPr>
        <w:t xml:space="preserve">to only reach </w:t>
      </w:r>
      <w:r w:rsidRPr="00064127" w:rsidR="008D1C07">
        <w:rPr>
          <w:rFonts w:ascii="Times New Roman" w:hAnsi="Times New Roman" w:cs="Times New Roman"/>
          <w:sz w:val="24"/>
          <w:szCs w:val="24"/>
        </w:rPr>
        <w:t xml:space="preserve">40% </w:t>
      </w:r>
      <w:r w:rsidRPr="00064127" w:rsidR="00DF6B48">
        <w:rPr>
          <w:rFonts w:ascii="Times New Roman" w:hAnsi="Times New Roman" w:cs="Times New Roman"/>
          <w:sz w:val="24"/>
          <w:szCs w:val="24"/>
        </w:rPr>
        <w:t xml:space="preserve">the distance </w:t>
      </w:r>
      <w:r w:rsidRPr="00064127" w:rsidR="008D1C07">
        <w:rPr>
          <w:rFonts w:ascii="Times New Roman" w:hAnsi="Times New Roman" w:cs="Times New Roman"/>
          <w:sz w:val="24"/>
          <w:szCs w:val="24"/>
        </w:rPr>
        <w:t xml:space="preserve">of the 10dBi antenna. The </w:t>
      </w:r>
      <w:r w:rsidRPr="00064127" w:rsidR="00BF117B">
        <w:rPr>
          <w:rFonts w:ascii="Times New Roman" w:hAnsi="Times New Roman" w:cs="Times New Roman"/>
          <w:sz w:val="24"/>
          <w:szCs w:val="24"/>
        </w:rPr>
        <w:t>best-case</w:t>
      </w:r>
      <w:r w:rsidRPr="00064127" w:rsidR="00DF6B48">
        <w:rPr>
          <w:rFonts w:ascii="Times New Roman" w:hAnsi="Times New Roman" w:cs="Times New Roman"/>
          <w:sz w:val="24"/>
          <w:szCs w:val="24"/>
        </w:rPr>
        <w:t xml:space="preserve"> scenario shows that </w:t>
      </w:r>
      <w:r w:rsidRPr="00064127" w:rsidR="00A560B1">
        <w:rPr>
          <w:rFonts w:ascii="Times New Roman" w:hAnsi="Times New Roman" w:cs="Times New Roman"/>
          <w:sz w:val="24"/>
          <w:szCs w:val="24"/>
        </w:rPr>
        <w:t>3km is plausible, but highly unlikely</w:t>
      </w:r>
      <w:r w:rsidRPr="00064127" w:rsidR="00057F65">
        <w:rPr>
          <w:rFonts w:ascii="Times New Roman" w:hAnsi="Times New Roman" w:cs="Times New Roman"/>
          <w:sz w:val="24"/>
          <w:szCs w:val="24"/>
        </w:rPr>
        <w:t xml:space="preserve"> to carry high bandwidth </w:t>
      </w:r>
      <w:r w:rsidRPr="00064127" w:rsidR="00E008CD">
        <w:rPr>
          <w:rFonts w:ascii="Times New Roman" w:hAnsi="Times New Roman" w:cs="Times New Roman"/>
          <w:sz w:val="24"/>
          <w:szCs w:val="24"/>
        </w:rPr>
        <w:t>due</w:t>
      </w:r>
      <w:r w:rsidRPr="00064127" w:rsidR="00057F65">
        <w:rPr>
          <w:rFonts w:ascii="Times New Roman" w:hAnsi="Times New Roman" w:cs="Times New Roman"/>
          <w:sz w:val="24"/>
          <w:szCs w:val="24"/>
        </w:rPr>
        <w:t xml:space="preserve"> to unforeseeable losses over such distances</w:t>
      </w:r>
      <w:r w:rsidRPr="00064127" w:rsidR="00A560B1">
        <w:rPr>
          <w:rFonts w:ascii="Times New Roman" w:hAnsi="Times New Roman" w:cs="Times New Roman"/>
          <w:sz w:val="24"/>
          <w:szCs w:val="24"/>
        </w:rPr>
        <w:t>.</w:t>
      </w:r>
      <w:r w:rsidRPr="00064127">
        <w:rPr>
          <w:rFonts w:ascii="Times New Roman" w:hAnsi="Times New Roman" w:cs="Times New Roman"/>
          <w:sz w:val="24"/>
          <w:szCs w:val="24"/>
        </w:rPr>
        <w:t xml:space="preserve"> </w:t>
      </w:r>
      <w:r w:rsidRPr="00064127" w:rsidR="00C85149">
        <w:rPr>
          <w:rFonts w:ascii="Times New Roman" w:hAnsi="Times New Roman" w:cs="Times New Roman"/>
          <w:sz w:val="24"/>
          <w:szCs w:val="24"/>
        </w:rPr>
        <w:t>These</w:t>
      </w:r>
      <w:r w:rsidRPr="00064127">
        <w:rPr>
          <w:rFonts w:ascii="Times New Roman" w:hAnsi="Times New Roman" w:cs="Times New Roman"/>
          <w:sz w:val="24"/>
          <w:szCs w:val="24"/>
        </w:rPr>
        <w:t xml:space="preserve"> results suggest that investigation </w:t>
      </w:r>
      <w:r w:rsidRPr="00064127" w:rsidR="00263C2E">
        <w:rPr>
          <w:rFonts w:ascii="Times New Roman" w:hAnsi="Times New Roman" w:cs="Times New Roman"/>
          <w:sz w:val="24"/>
          <w:szCs w:val="24"/>
        </w:rPr>
        <w:t xml:space="preserve">into this antenna </w:t>
      </w:r>
      <w:r w:rsidRPr="00064127" w:rsidR="009A7BDF">
        <w:rPr>
          <w:rFonts w:ascii="Times New Roman" w:hAnsi="Times New Roman" w:cs="Times New Roman"/>
          <w:sz w:val="24"/>
          <w:szCs w:val="24"/>
        </w:rPr>
        <w:t xml:space="preserve">could be </w:t>
      </w:r>
      <w:r w:rsidRPr="00064127" w:rsidR="00C85149">
        <w:rPr>
          <w:rFonts w:ascii="Times New Roman" w:hAnsi="Times New Roman" w:cs="Times New Roman"/>
          <w:sz w:val="24"/>
          <w:szCs w:val="24"/>
        </w:rPr>
        <w:t>worthwhile but</w:t>
      </w:r>
      <w:r w:rsidRPr="00064127" w:rsidR="009A7BDF">
        <w:rPr>
          <w:rFonts w:ascii="Times New Roman" w:hAnsi="Times New Roman" w:cs="Times New Roman"/>
          <w:sz w:val="24"/>
          <w:szCs w:val="24"/>
        </w:rPr>
        <w:t xml:space="preserve"> could</w:t>
      </w:r>
      <w:r w:rsidRPr="00064127" w:rsidR="00E008CD">
        <w:rPr>
          <w:rFonts w:ascii="Times New Roman" w:hAnsi="Times New Roman" w:cs="Times New Roman"/>
          <w:sz w:val="24"/>
          <w:szCs w:val="24"/>
        </w:rPr>
        <w:t xml:space="preserve"> also</w:t>
      </w:r>
      <w:r w:rsidRPr="00064127" w:rsidR="009A7BDF">
        <w:rPr>
          <w:rFonts w:ascii="Times New Roman" w:hAnsi="Times New Roman" w:cs="Times New Roman"/>
          <w:sz w:val="24"/>
          <w:szCs w:val="24"/>
        </w:rPr>
        <w:t xml:space="preserve"> be risky for </w:t>
      </w:r>
      <w:r w:rsidRPr="00064127" w:rsidR="00A23AAD">
        <w:rPr>
          <w:rFonts w:ascii="Times New Roman" w:hAnsi="Times New Roman" w:cs="Times New Roman"/>
          <w:sz w:val="24"/>
          <w:szCs w:val="24"/>
        </w:rPr>
        <w:t xml:space="preserve">missions out of line of sight of any of the events’ specified </w:t>
      </w:r>
      <w:r w:rsidRPr="00064127" w:rsidR="00EE661E">
        <w:rPr>
          <w:rFonts w:ascii="Times New Roman" w:hAnsi="Times New Roman" w:cs="Times New Roman"/>
          <w:sz w:val="24"/>
          <w:szCs w:val="24"/>
        </w:rPr>
        <w:t xml:space="preserve">maximum </w:t>
      </w:r>
      <w:r w:rsidRPr="00064127" w:rsidR="00A23AAD">
        <w:rPr>
          <w:rFonts w:ascii="Times New Roman" w:hAnsi="Times New Roman" w:cs="Times New Roman"/>
          <w:sz w:val="24"/>
          <w:szCs w:val="24"/>
        </w:rPr>
        <w:t>distances in the guidelines</w:t>
      </w:r>
      <w:r w:rsidRPr="00064127" w:rsidR="005005C4">
        <w:rPr>
          <w:rFonts w:ascii="Times New Roman" w:hAnsi="Times New Roman" w:cs="Times New Roman"/>
          <w:sz w:val="24"/>
          <w:szCs w:val="24"/>
        </w:rPr>
        <w:t>, 1km for most and 2km for the autonomous mission.</w:t>
      </w:r>
    </w:p>
    <w:p w:rsidRPr="001348A8" w:rsidR="00FC4EFF" w:rsidP="00DE5B20" w:rsidRDefault="00FC4EFF" w14:paraId="22548E8A" w14:textId="20ED0A58">
      <w:pPr>
        <w:jc w:val="both"/>
        <w:rPr>
          <w:rFonts w:ascii="Times New Roman" w:hAnsi="Times New Roman" w:cs="Times New Roman"/>
        </w:rPr>
      </w:pPr>
    </w:p>
    <w:p w:rsidRPr="001348A8" w:rsidR="001E4D14" w:rsidP="00DE5B20" w:rsidRDefault="001E4D14" w14:paraId="0C0C03FD" w14:textId="6A3250DD">
      <w:pPr>
        <w:jc w:val="both"/>
        <w:rPr>
          <w:rFonts w:ascii="Times New Roman" w:hAnsi="Times New Roman" w:cs="Times New Roman"/>
        </w:rPr>
      </w:pPr>
    </w:p>
    <w:p w:rsidRPr="001348A8" w:rsidR="004329FE" w:rsidP="004329FE" w:rsidRDefault="004329FE" w14:paraId="2A994FE5" w14:textId="77777777">
      <w:pPr>
        <w:keepNext/>
        <w:jc w:val="center"/>
        <w:rPr>
          <w:rFonts w:ascii="Times New Roman" w:hAnsi="Times New Roman" w:cs="Times New Roman"/>
        </w:rPr>
      </w:pPr>
      <w:r w:rsidRPr="001348A8">
        <w:rPr>
          <w:rFonts w:ascii="Times New Roman" w:hAnsi="Times New Roman" w:cs="Times New Roman"/>
          <w:noProof/>
        </w:rPr>
        <w:drawing>
          <wp:inline distT="0" distB="0" distL="0" distR="0" wp14:anchorId="41A482D2" wp14:editId="106628DD">
            <wp:extent cx="3150220" cy="18164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786" t="5233" r="8692" b="6146"/>
                    <a:stretch/>
                  </pic:blipFill>
                  <pic:spPr bwMode="auto">
                    <a:xfrm>
                      <a:off x="0" y="0"/>
                      <a:ext cx="3162960" cy="1823750"/>
                    </a:xfrm>
                    <a:prstGeom prst="rect">
                      <a:avLst/>
                    </a:prstGeom>
                    <a:noFill/>
                    <a:ln>
                      <a:noFill/>
                    </a:ln>
                    <a:extLst>
                      <a:ext uri="{53640926-AAD7-44D8-BBD7-CCE9431645EC}">
                        <a14:shadowObscured xmlns:a14="http://schemas.microsoft.com/office/drawing/2010/main"/>
                      </a:ext>
                    </a:extLst>
                  </pic:spPr>
                </pic:pic>
              </a:graphicData>
            </a:graphic>
          </wp:inline>
        </w:drawing>
      </w:r>
    </w:p>
    <w:p w:rsidR="004329FE" w:rsidP="004329FE" w:rsidRDefault="004329FE" w14:paraId="569AC54E" w14:textId="69A5E010">
      <w:pPr>
        <w:pStyle w:val="Caption"/>
        <w:jc w:val="center"/>
        <w:rPr>
          <w:rFonts w:ascii="Times New Roman" w:hAnsi="Times New Roman" w:cs="Times New Roman"/>
          <w:sz w:val="20"/>
          <w:szCs w:val="20"/>
        </w:rPr>
      </w:pPr>
      <w:r w:rsidRPr="1D0D2ACD" w:rsidR="004329FE">
        <w:rPr>
          <w:rFonts w:ascii="Times New Roman" w:hAnsi="Times New Roman" w:cs="Times New Roman"/>
          <w:sz w:val="20"/>
          <w:szCs w:val="20"/>
        </w:rPr>
        <w:t xml:space="preserve">Figure </w:t>
      </w:r>
      <w:r w:rsidRPr="1D0D2ACD">
        <w:rPr>
          <w:rFonts w:ascii="Times New Roman" w:hAnsi="Times New Roman" w:cs="Times New Roman"/>
          <w:sz w:val="20"/>
          <w:szCs w:val="20"/>
        </w:rPr>
        <w:fldChar w:fldCharType="begin"/>
      </w:r>
      <w:r w:rsidRPr="1D0D2ACD">
        <w:rPr>
          <w:rFonts w:ascii="Times New Roman" w:hAnsi="Times New Roman" w:cs="Times New Roman"/>
          <w:sz w:val="20"/>
          <w:szCs w:val="20"/>
        </w:rPr>
        <w:instrText xml:space="preserve"> SEQ Figure \* ARABIC </w:instrText>
      </w:r>
      <w:r w:rsidRPr="1D0D2ACD">
        <w:rPr>
          <w:rFonts w:ascii="Times New Roman" w:hAnsi="Times New Roman" w:cs="Times New Roman"/>
          <w:sz w:val="20"/>
          <w:szCs w:val="20"/>
        </w:rPr>
        <w:fldChar w:fldCharType="separate"/>
      </w:r>
      <w:r w:rsidRPr="1D0D2ACD" w:rsidR="0030080A">
        <w:rPr>
          <w:rFonts w:ascii="Times New Roman" w:hAnsi="Times New Roman" w:cs="Times New Roman"/>
          <w:noProof/>
          <w:sz w:val="20"/>
          <w:szCs w:val="20"/>
        </w:rPr>
        <w:t>3</w:t>
      </w:r>
      <w:r w:rsidRPr="1D0D2ACD">
        <w:rPr>
          <w:rFonts w:ascii="Times New Roman" w:hAnsi="Times New Roman" w:cs="Times New Roman"/>
          <w:noProof/>
          <w:sz w:val="20"/>
          <w:szCs w:val="20"/>
        </w:rPr>
        <w:fldChar w:fldCharType="end"/>
      </w:r>
      <w:r w:rsidRPr="1D0D2ACD" w:rsidR="004329FE">
        <w:rPr>
          <w:rFonts w:ascii="Times New Roman" w:hAnsi="Times New Roman" w:cs="Times New Roman"/>
          <w:sz w:val="20"/>
          <w:szCs w:val="20"/>
        </w:rPr>
        <w:t xml:space="preserve">: Two Rocket M2 radios bridged as a </w:t>
      </w:r>
      <w:r w:rsidRPr="1D0D2ACD" w:rsidR="004329FE">
        <w:rPr>
          <w:rFonts w:ascii="Times New Roman" w:hAnsi="Times New Roman" w:cs="Times New Roman"/>
          <w:sz w:val="20"/>
          <w:szCs w:val="20"/>
        </w:rPr>
        <w:t>P</w:t>
      </w:r>
      <w:r w:rsidRPr="1D0D2ACD" w:rsidR="5C69C036">
        <w:rPr>
          <w:rFonts w:ascii="Times New Roman" w:hAnsi="Times New Roman" w:cs="Times New Roman"/>
          <w:sz w:val="20"/>
          <w:szCs w:val="20"/>
        </w:rPr>
        <w:t>2</w:t>
      </w:r>
      <w:r w:rsidRPr="1D0D2ACD" w:rsidR="004329FE">
        <w:rPr>
          <w:rFonts w:ascii="Times New Roman" w:hAnsi="Times New Roman" w:cs="Times New Roman"/>
          <w:sz w:val="20"/>
          <w:szCs w:val="20"/>
        </w:rPr>
        <w:t>P</w:t>
      </w:r>
      <w:r w:rsidRPr="1D0D2ACD" w:rsidR="004329FE">
        <w:rPr>
          <w:rFonts w:ascii="Times New Roman" w:hAnsi="Times New Roman" w:cs="Times New Roman"/>
          <w:sz w:val="20"/>
          <w:szCs w:val="20"/>
        </w:rPr>
        <w:t xml:space="preserve"> network</w:t>
      </w:r>
    </w:p>
    <w:p w:rsidRPr="001A4201" w:rsidR="001A4201" w:rsidP="001A4201" w:rsidRDefault="001A4201" w14:paraId="38BB40D2" w14:textId="77777777"/>
    <w:p w:rsidRPr="00064127" w:rsidR="001E4D14" w:rsidP="00DE5B20" w:rsidRDefault="008E2374" w14:paraId="23BDF69D" w14:textId="4A29CC13">
      <w:pPr>
        <w:jc w:val="both"/>
        <w:rPr>
          <w:rFonts w:ascii="Times New Roman" w:hAnsi="Times New Roman" w:cs="Times New Roman"/>
          <w:noProof/>
          <w:sz w:val="24"/>
          <w:szCs w:val="24"/>
        </w:rPr>
      </w:pPr>
      <w:r w:rsidRPr="1D0D2ACD" w:rsidR="008E2374">
        <w:rPr>
          <w:rFonts w:ascii="Times New Roman" w:hAnsi="Times New Roman" w:cs="Times New Roman"/>
          <w:noProof/>
          <w:sz w:val="24"/>
          <w:szCs w:val="24"/>
        </w:rPr>
        <w:t xml:space="preserve">The goal was to estblish a point-to-point </w:t>
      </w:r>
      <w:r w:rsidRPr="1D0D2ACD" w:rsidR="00255930">
        <w:rPr>
          <w:rFonts w:ascii="Times New Roman" w:hAnsi="Times New Roman" w:cs="Times New Roman"/>
          <w:noProof/>
          <w:sz w:val="24"/>
          <w:szCs w:val="24"/>
        </w:rPr>
        <w:t>(P</w:t>
      </w:r>
      <w:r w:rsidRPr="1D0D2ACD" w:rsidR="51C221E8">
        <w:rPr>
          <w:rFonts w:ascii="Times New Roman" w:hAnsi="Times New Roman" w:cs="Times New Roman"/>
          <w:noProof/>
          <w:sz w:val="24"/>
          <w:szCs w:val="24"/>
        </w:rPr>
        <w:t>2</w:t>
      </w:r>
      <w:r w:rsidRPr="1D0D2ACD" w:rsidR="00255930">
        <w:rPr>
          <w:rFonts w:ascii="Times New Roman" w:hAnsi="Times New Roman" w:cs="Times New Roman"/>
          <w:noProof/>
          <w:sz w:val="24"/>
          <w:szCs w:val="24"/>
        </w:rPr>
        <w:t xml:space="preserve">P) </w:t>
      </w:r>
      <w:r w:rsidRPr="1D0D2ACD" w:rsidR="008E2374">
        <w:rPr>
          <w:rFonts w:ascii="Times New Roman" w:hAnsi="Times New Roman" w:cs="Times New Roman"/>
          <w:noProof/>
          <w:sz w:val="24"/>
          <w:szCs w:val="24"/>
        </w:rPr>
        <w:t>commu</w:t>
      </w:r>
      <w:r w:rsidRPr="1D0D2ACD" w:rsidR="00013143">
        <w:rPr>
          <w:rFonts w:ascii="Times New Roman" w:hAnsi="Times New Roman" w:cs="Times New Roman"/>
          <w:noProof/>
          <w:sz w:val="24"/>
          <w:szCs w:val="24"/>
        </w:rPr>
        <w:t>nication between the two machines</w:t>
      </w:r>
      <w:r w:rsidRPr="1D0D2ACD" w:rsidR="00AC4A94">
        <w:rPr>
          <w:rFonts w:ascii="Times New Roman" w:hAnsi="Times New Roman" w:cs="Times New Roman"/>
          <w:noProof/>
          <w:sz w:val="24"/>
          <w:szCs w:val="24"/>
        </w:rPr>
        <w:t xml:space="preserve">. </w:t>
      </w:r>
      <w:r w:rsidRPr="1D0D2ACD" w:rsidR="00CA1845">
        <w:rPr>
          <w:rFonts w:ascii="Times New Roman" w:hAnsi="Times New Roman" w:cs="Times New Roman"/>
          <w:noProof/>
          <w:sz w:val="24"/>
          <w:szCs w:val="24"/>
        </w:rPr>
        <w:t>A static IP</w:t>
      </w:r>
      <w:r w:rsidRPr="1D0D2ACD" w:rsidR="008A110C">
        <w:rPr>
          <w:rFonts w:ascii="Times New Roman" w:hAnsi="Times New Roman" w:cs="Times New Roman"/>
          <w:noProof/>
          <w:sz w:val="24"/>
          <w:szCs w:val="24"/>
        </w:rPr>
        <w:t>v4</w:t>
      </w:r>
      <w:r w:rsidRPr="1D0D2ACD" w:rsidR="00CA1845">
        <w:rPr>
          <w:rFonts w:ascii="Times New Roman" w:hAnsi="Times New Roman" w:cs="Times New Roman"/>
          <w:noProof/>
          <w:sz w:val="24"/>
          <w:szCs w:val="24"/>
        </w:rPr>
        <w:t xml:space="preserve"> was assigned at 198.162.</w:t>
      </w:r>
      <w:r w:rsidRPr="1D0D2ACD" w:rsidR="00F44141">
        <w:rPr>
          <w:rFonts w:ascii="Times New Roman" w:hAnsi="Times New Roman" w:cs="Times New Roman"/>
          <w:noProof/>
          <w:sz w:val="24"/>
          <w:szCs w:val="24"/>
        </w:rPr>
        <w:t>42</w:t>
      </w:r>
      <w:r w:rsidRPr="1D0D2ACD" w:rsidR="00CA1845">
        <w:rPr>
          <w:rFonts w:ascii="Times New Roman" w:hAnsi="Times New Roman" w:cs="Times New Roman"/>
          <w:noProof/>
          <w:sz w:val="24"/>
          <w:szCs w:val="24"/>
        </w:rPr>
        <w:t>.</w:t>
      </w:r>
      <w:r w:rsidRPr="1D0D2ACD" w:rsidR="00F44141">
        <w:rPr>
          <w:rFonts w:ascii="Times New Roman" w:hAnsi="Times New Roman" w:cs="Times New Roman"/>
          <w:noProof/>
          <w:sz w:val="24"/>
          <w:szCs w:val="24"/>
        </w:rPr>
        <w:t>99</w:t>
      </w:r>
      <w:r w:rsidRPr="1D0D2ACD" w:rsidR="00AB7D68">
        <w:rPr>
          <w:rFonts w:ascii="Times New Roman" w:hAnsi="Times New Roman" w:cs="Times New Roman"/>
          <w:noProof/>
          <w:sz w:val="24"/>
          <w:szCs w:val="24"/>
        </w:rPr>
        <w:t xml:space="preserve"> in the network tab</w:t>
      </w:r>
      <w:r w:rsidRPr="1D0D2ACD" w:rsidR="00AC4A94">
        <w:rPr>
          <w:rFonts w:ascii="Times New Roman" w:hAnsi="Times New Roman" w:cs="Times New Roman"/>
          <w:noProof/>
          <w:sz w:val="24"/>
          <w:szCs w:val="24"/>
        </w:rPr>
        <w:t xml:space="preserve"> to the access point machine and </w:t>
      </w:r>
      <w:r w:rsidRPr="1D0D2ACD" w:rsidR="00A80F25">
        <w:rPr>
          <w:rFonts w:ascii="Times New Roman" w:hAnsi="Times New Roman" w:cs="Times New Roman"/>
          <w:noProof/>
          <w:sz w:val="24"/>
          <w:szCs w:val="24"/>
        </w:rPr>
        <w:t>the static IP</w:t>
      </w:r>
      <w:r w:rsidRPr="1D0D2ACD" w:rsidR="008A110C">
        <w:rPr>
          <w:rFonts w:ascii="Times New Roman" w:hAnsi="Times New Roman" w:cs="Times New Roman"/>
          <w:noProof/>
          <w:sz w:val="24"/>
          <w:szCs w:val="24"/>
        </w:rPr>
        <w:t>v4</w:t>
      </w:r>
      <w:r w:rsidRPr="1D0D2ACD" w:rsidR="00A80F25">
        <w:rPr>
          <w:rFonts w:ascii="Times New Roman" w:hAnsi="Times New Roman" w:cs="Times New Roman"/>
          <w:noProof/>
          <w:sz w:val="24"/>
          <w:szCs w:val="24"/>
        </w:rPr>
        <w:t xml:space="preserve"> </w:t>
      </w:r>
      <w:r w:rsidRPr="1D0D2ACD" w:rsidR="00006638">
        <w:rPr>
          <w:rFonts w:ascii="Times New Roman" w:hAnsi="Times New Roman" w:cs="Times New Roman"/>
          <w:noProof/>
          <w:sz w:val="24"/>
          <w:szCs w:val="24"/>
        </w:rPr>
        <w:t xml:space="preserve">of the station was manually assigned </w:t>
      </w:r>
      <w:r w:rsidRPr="1D0D2ACD" w:rsidR="00A80F25">
        <w:rPr>
          <w:rFonts w:ascii="Times New Roman" w:hAnsi="Times New Roman" w:cs="Times New Roman"/>
          <w:noProof/>
          <w:sz w:val="24"/>
          <w:szCs w:val="24"/>
        </w:rPr>
        <w:t>198.162.</w:t>
      </w:r>
      <w:r w:rsidRPr="1D0D2ACD" w:rsidR="00074637">
        <w:rPr>
          <w:rFonts w:ascii="Times New Roman" w:hAnsi="Times New Roman" w:cs="Times New Roman"/>
          <w:noProof/>
          <w:sz w:val="24"/>
          <w:szCs w:val="24"/>
        </w:rPr>
        <w:t>42</w:t>
      </w:r>
      <w:r w:rsidRPr="1D0D2ACD" w:rsidR="00A80F25">
        <w:rPr>
          <w:rFonts w:ascii="Times New Roman" w:hAnsi="Times New Roman" w:cs="Times New Roman"/>
          <w:noProof/>
          <w:sz w:val="24"/>
          <w:szCs w:val="24"/>
        </w:rPr>
        <w:t>.</w:t>
      </w:r>
      <w:r w:rsidRPr="1D0D2ACD" w:rsidR="00074637">
        <w:rPr>
          <w:rFonts w:ascii="Times New Roman" w:hAnsi="Times New Roman" w:cs="Times New Roman"/>
          <w:noProof/>
          <w:sz w:val="24"/>
          <w:szCs w:val="24"/>
        </w:rPr>
        <w:t>98</w:t>
      </w:r>
      <w:r w:rsidRPr="1D0D2ACD" w:rsidR="00006638">
        <w:rPr>
          <w:rFonts w:ascii="Times New Roman" w:hAnsi="Times New Roman" w:cs="Times New Roman"/>
          <w:noProof/>
          <w:sz w:val="24"/>
          <w:szCs w:val="24"/>
        </w:rPr>
        <w:t xml:space="preserve"> via the ethernet settings of each device before configuration in AirOS</w:t>
      </w:r>
      <w:r w:rsidRPr="1D0D2ACD" w:rsidR="00A40EE8">
        <w:rPr>
          <w:rFonts w:ascii="Times New Roman" w:hAnsi="Times New Roman" w:cs="Times New Roman"/>
          <w:noProof/>
          <w:sz w:val="24"/>
          <w:szCs w:val="24"/>
        </w:rPr>
        <w:t xml:space="preserve">. This allowed for communication and prevented the </w:t>
      </w:r>
      <w:r w:rsidRPr="1D0D2ACD" w:rsidR="00D72AA5">
        <w:rPr>
          <w:rFonts w:ascii="Times New Roman" w:hAnsi="Times New Roman" w:cs="Times New Roman"/>
          <w:noProof/>
          <w:sz w:val="24"/>
          <w:szCs w:val="24"/>
        </w:rPr>
        <w:t>AirOS gateway from being blocked</w:t>
      </w:r>
      <w:r w:rsidRPr="1D0D2ACD" w:rsidR="003A7E83">
        <w:rPr>
          <w:rFonts w:ascii="Times New Roman" w:hAnsi="Times New Roman" w:cs="Times New Roman"/>
          <w:noProof/>
          <w:sz w:val="24"/>
          <w:szCs w:val="24"/>
        </w:rPr>
        <w:t xml:space="preserve">. </w:t>
      </w:r>
      <w:r w:rsidRPr="1D0D2ACD" w:rsidR="00F36600">
        <w:rPr>
          <w:rFonts w:ascii="Times New Roman" w:hAnsi="Times New Roman" w:cs="Times New Roman"/>
          <w:noProof/>
          <w:sz w:val="24"/>
          <w:szCs w:val="24"/>
        </w:rPr>
        <w:t xml:space="preserve">The only devices to be usng the wireless conection </w:t>
      </w:r>
      <w:r w:rsidRPr="1D0D2ACD" w:rsidR="00BF681B">
        <w:rPr>
          <w:rFonts w:ascii="Times New Roman" w:hAnsi="Times New Roman" w:cs="Times New Roman"/>
          <w:noProof/>
          <w:sz w:val="24"/>
          <w:szCs w:val="24"/>
        </w:rPr>
        <w:t>is the radio link to remove any possible network congestion. Instead, all devices will be ethernet LAN</w:t>
      </w:r>
      <w:r w:rsidRPr="1D0D2ACD" w:rsidR="00B844E5">
        <w:rPr>
          <w:rFonts w:ascii="Times New Roman" w:hAnsi="Times New Roman" w:cs="Times New Roman"/>
          <w:noProof/>
          <w:sz w:val="24"/>
          <w:szCs w:val="24"/>
        </w:rPr>
        <w:t xml:space="preserve"> to each node of the access point or station</w:t>
      </w:r>
      <w:r w:rsidRPr="1D0D2ACD" w:rsidR="00A605DF">
        <w:rPr>
          <w:rFonts w:ascii="Times New Roman" w:hAnsi="Times New Roman" w:cs="Times New Roman"/>
          <w:noProof/>
          <w:sz w:val="24"/>
          <w:szCs w:val="24"/>
        </w:rPr>
        <w:t xml:space="preserve">. </w:t>
      </w:r>
      <w:r w:rsidRPr="1D0D2ACD" w:rsidR="00BF681B">
        <w:rPr>
          <w:rFonts w:ascii="Times New Roman" w:hAnsi="Times New Roman" w:cs="Times New Roman"/>
          <w:noProof/>
          <w:sz w:val="24"/>
          <w:szCs w:val="24"/>
        </w:rPr>
        <w:t xml:space="preserve"> </w:t>
      </w:r>
      <w:r w:rsidRPr="1D0D2ACD" w:rsidR="007560E4">
        <w:rPr>
          <w:rFonts w:ascii="Times New Roman" w:hAnsi="Times New Roman" w:cs="Times New Roman"/>
          <w:noProof/>
          <w:sz w:val="24"/>
          <w:szCs w:val="24"/>
        </w:rPr>
        <w:t xml:space="preserve">Although a USB camera is currently proposed, and IP camera may be suggested since the computer at the rover would not need to process any data, freeing processing threads for controls and likely reducing latency due to extra hardware and software from processing.  </w:t>
      </w:r>
    </w:p>
    <w:p w:rsidRPr="001348A8" w:rsidR="00B549DC" w:rsidP="00DE5B20" w:rsidRDefault="00B549DC" w14:paraId="583F677A" w14:textId="77777777">
      <w:pPr>
        <w:jc w:val="both"/>
        <w:rPr>
          <w:rFonts w:ascii="Times New Roman" w:hAnsi="Times New Roman" w:cs="Times New Roman"/>
          <w:noProof/>
        </w:rPr>
      </w:pPr>
    </w:p>
    <w:p w:rsidR="00521F13" w:rsidP="00521F13" w:rsidRDefault="006815C4" w14:paraId="405531F1" w14:textId="77777777">
      <w:pPr>
        <w:keepNext/>
        <w:jc w:val="center"/>
      </w:pPr>
      <w:r w:rsidRPr="001348A8">
        <w:rPr>
          <w:rFonts w:ascii="Times New Roman" w:hAnsi="Times New Roman" w:cs="Times New Roman"/>
          <w:noProof/>
        </w:rPr>
        <w:drawing>
          <wp:inline distT="0" distB="0" distL="0" distR="0" wp14:anchorId="1E145D27" wp14:editId="24241D99">
            <wp:extent cx="2809430" cy="103731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rotWithShape="1">
                    <a:blip r:embed="rId14"/>
                    <a:srcRect t="34010" b="12384"/>
                    <a:stretch/>
                  </pic:blipFill>
                  <pic:spPr bwMode="auto">
                    <a:xfrm>
                      <a:off x="0" y="0"/>
                      <a:ext cx="2827391" cy="1043947"/>
                    </a:xfrm>
                    <a:prstGeom prst="rect">
                      <a:avLst/>
                    </a:prstGeom>
                    <a:ln>
                      <a:noFill/>
                    </a:ln>
                    <a:extLst>
                      <a:ext uri="{53640926-AAD7-44D8-BBD7-CCE9431645EC}">
                        <a14:shadowObscured xmlns:a14="http://schemas.microsoft.com/office/drawing/2010/main"/>
                      </a:ext>
                    </a:extLst>
                  </pic:spPr>
                </pic:pic>
              </a:graphicData>
            </a:graphic>
          </wp:inline>
        </w:drawing>
      </w:r>
    </w:p>
    <w:p w:rsidRPr="00521F13" w:rsidR="006815C4" w:rsidP="00521F13" w:rsidRDefault="00521F13" w14:paraId="51D18456" w14:textId="33D0B877">
      <w:pPr>
        <w:pStyle w:val="Caption"/>
        <w:jc w:val="center"/>
        <w:rPr>
          <w:rFonts w:ascii="Times New Roman" w:hAnsi="Times New Roman" w:cs="Times New Roman"/>
          <w:sz w:val="22"/>
          <w:szCs w:val="22"/>
        </w:rPr>
      </w:pPr>
      <w:r>
        <w:t xml:space="preserve">Figure </w:t>
      </w:r>
      <w:r>
        <w:fldChar w:fldCharType="begin"/>
      </w:r>
      <w:r>
        <w:instrText> SEQ Figure \* ARABIC </w:instrText>
      </w:r>
      <w:r>
        <w:fldChar w:fldCharType="separate"/>
      </w:r>
      <w:r w:rsidR="0030080A">
        <w:rPr>
          <w:noProof/>
        </w:rPr>
        <w:t>4</w:t>
      </w:r>
      <w:r>
        <w:fldChar w:fldCharType="end"/>
      </w:r>
      <w:r>
        <w:t xml:space="preserve">: </w:t>
      </w:r>
      <w:r w:rsidRPr="0015343A">
        <w:t>Ping test from station radio</w:t>
      </w:r>
    </w:p>
    <w:p w:rsidRPr="00064127" w:rsidR="00B549DC" w:rsidP="00B549DC" w:rsidRDefault="00B549DC" w14:paraId="7CC82F07" w14:textId="77777777">
      <w:pPr>
        <w:rPr>
          <w:rFonts w:ascii="Times New Roman" w:hAnsi="Times New Roman" w:cs="Times New Roman"/>
          <w:sz w:val="24"/>
          <w:szCs w:val="24"/>
        </w:rPr>
      </w:pPr>
    </w:p>
    <w:p w:rsidR="009A0F48" w:rsidP="00DE5B20" w:rsidRDefault="006815C4" w14:paraId="010ABCF7" w14:textId="78D969F5">
      <w:pPr>
        <w:jc w:val="both"/>
        <w:rPr>
          <w:rFonts w:ascii="Times New Roman" w:hAnsi="Times New Roman" w:cs="Times New Roman"/>
          <w:sz w:val="24"/>
          <w:szCs w:val="24"/>
        </w:rPr>
      </w:pPr>
      <w:r w:rsidRPr="00064127">
        <w:rPr>
          <w:rFonts w:ascii="Times New Roman" w:hAnsi="Times New Roman" w:cs="Times New Roman"/>
          <w:sz w:val="24"/>
          <w:szCs w:val="24"/>
        </w:rPr>
        <w:t xml:space="preserve">The ping test only indicates a </w:t>
      </w:r>
      <w:r w:rsidRPr="00064127" w:rsidR="00BD7E38">
        <w:rPr>
          <w:rFonts w:ascii="Times New Roman" w:hAnsi="Times New Roman" w:cs="Times New Roman"/>
          <w:sz w:val="24"/>
          <w:szCs w:val="24"/>
        </w:rPr>
        <w:t xml:space="preserve">0.003 to 0.034 second </w:t>
      </w:r>
      <w:r w:rsidRPr="00064127" w:rsidR="00E40BB8">
        <w:rPr>
          <w:rFonts w:ascii="Times New Roman" w:hAnsi="Times New Roman" w:cs="Times New Roman"/>
          <w:sz w:val="24"/>
          <w:szCs w:val="24"/>
        </w:rPr>
        <w:t>ping which is classified as real-time</w:t>
      </w:r>
      <w:r w:rsidRPr="00064127" w:rsidR="00396F52">
        <w:rPr>
          <w:rFonts w:ascii="Times New Roman" w:hAnsi="Times New Roman" w:cs="Times New Roman"/>
          <w:sz w:val="24"/>
          <w:szCs w:val="24"/>
        </w:rPr>
        <w:t xml:space="preserve"> and qualifies us for this competition regarding the </w:t>
      </w:r>
      <w:r w:rsidRPr="00064127" w:rsidR="00281970">
        <w:rPr>
          <w:rFonts w:ascii="Times New Roman" w:hAnsi="Times New Roman" w:cs="Times New Roman"/>
          <w:sz w:val="24"/>
          <w:szCs w:val="24"/>
        </w:rPr>
        <w:t xml:space="preserve">radio network itself. </w:t>
      </w:r>
      <w:r w:rsidRPr="00064127" w:rsidR="00245E6B">
        <w:rPr>
          <w:rFonts w:ascii="Times New Roman" w:hAnsi="Times New Roman" w:cs="Times New Roman"/>
          <w:sz w:val="24"/>
          <w:szCs w:val="24"/>
        </w:rPr>
        <w:t>Limitations</w:t>
      </w:r>
      <w:r w:rsidRPr="00064127" w:rsidR="00281970">
        <w:rPr>
          <w:rFonts w:ascii="Times New Roman" w:hAnsi="Times New Roman" w:cs="Times New Roman"/>
          <w:sz w:val="24"/>
          <w:szCs w:val="24"/>
        </w:rPr>
        <w:t xml:space="preserve"> of hardware, software, compression, and other DSP encoding can still </w:t>
      </w:r>
      <w:r w:rsidRPr="00064127" w:rsidR="00A42706">
        <w:rPr>
          <w:rFonts w:ascii="Times New Roman" w:hAnsi="Times New Roman" w:cs="Times New Roman"/>
          <w:sz w:val="24"/>
          <w:szCs w:val="24"/>
        </w:rPr>
        <w:t>affect qualification for the event and must be considered given the</w:t>
      </w:r>
      <w:r w:rsidRPr="00064127" w:rsidR="00413189">
        <w:rPr>
          <w:rFonts w:ascii="Times New Roman" w:hAnsi="Times New Roman" w:cs="Times New Roman"/>
          <w:sz w:val="24"/>
          <w:szCs w:val="24"/>
        </w:rPr>
        <w:t xml:space="preserve"> real-time guideline provided by the URC.</w:t>
      </w:r>
      <w:r w:rsidR="007560E4">
        <w:rPr>
          <w:rFonts w:ascii="Times New Roman" w:hAnsi="Times New Roman" w:cs="Times New Roman"/>
          <w:sz w:val="24"/>
          <w:szCs w:val="24"/>
        </w:rPr>
        <w:t xml:space="preserve"> Minor changes will be made to this network</w:t>
      </w:r>
      <w:r w:rsidR="00885A16">
        <w:rPr>
          <w:rFonts w:ascii="Times New Roman" w:hAnsi="Times New Roman" w:cs="Times New Roman"/>
          <w:sz w:val="24"/>
          <w:szCs w:val="24"/>
        </w:rPr>
        <w:t xml:space="preserve"> as we progress, and </w:t>
      </w:r>
      <w:r w:rsidR="00693FF3">
        <w:rPr>
          <w:rFonts w:ascii="Times New Roman" w:hAnsi="Times New Roman" w:cs="Times New Roman"/>
          <w:sz w:val="24"/>
          <w:szCs w:val="24"/>
        </w:rPr>
        <w:t>most of the</w:t>
      </w:r>
      <w:r w:rsidR="00885A16">
        <w:rPr>
          <w:rFonts w:ascii="Times New Roman" w:hAnsi="Times New Roman" w:cs="Times New Roman"/>
          <w:sz w:val="24"/>
          <w:szCs w:val="24"/>
        </w:rPr>
        <w:t xml:space="preserve"> communications work will be optimizing the hardware and servers for our configuration.</w:t>
      </w:r>
    </w:p>
    <w:p w:rsidRPr="001348A8" w:rsidR="004A0608" w:rsidP="00B254E0" w:rsidRDefault="004A0608" w14:paraId="20D4DB08" w14:textId="77777777">
      <w:pPr>
        <w:jc w:val="both"/>
        <w:rPr>
          <w:rFonts w:ascii="Times New Roman" w:hAnsi="Times New Roman" w:cs="Times New Roman"/>
          <w:sz w:val="28"/>
          <w:szCs w:val="28"/>
        </w:rPr>
      </w:pPr>
    </w:p>
    <w:p w:rsidRPr="001348A8" w:rsidR="00B254E0" w:rsidP="006D1471" w:rsidRDefault="00B254E0" w14:paraId="553848B0" w14:textId="704B41EA">
      <w:pPr>
        <w:pStyle w:val="ListParagraph"/>
        <w:numPr>
          <w:ilvl w:val="0"/>
          <w:numId w:val="10"/>
        </w:numPr>
        <w:jc w:val="center"/>
        <w:rPr>
          <w:rFonts w:ascii="Times New Roman" w:hAnsi="Times New Roman" w:cs="Times New Roman"/>
          <w:b/>
          <w:bCs/>
          <w:sz w:val="28"/>
          <w:szCs w:val="28"/>
        </w:rPr>
      </w:pPr>
      <w:r w:rsidRPr="001348A8">
        <w:rPr>
          <w:rFonts w:ascii="Times New Roman" w:hAnsi="Times New Roman" w:cs="Times New Roman"/>
          <w:b/>
          <w:bCs/>
          <w:sz w:val="28"/>
          <w:szCs w:val="28"/>
        </w:rPr>
        <w:t>Transmitting Video Stream</w:t>
      </w:r>
    </w:p>
    <w:p w:rsidRPr="00064127" w:rsidR="001E4D14" w:rsidP="00DE5B20" w:rsidRDefault="001E4D14" w14:paraId="13BC45BF" w14:textId="398A1853">
      <w:pPr>
        <w:jc w:val="both"/>
        <w:rPr>
          <w:rFonts w:ascii="Times New Roman" w:hAnsi="Times New Roman" w:cs="Times New Roman"/>
          <w:b/>
          <w:bCs/>
          <w:sz w:val="24"/>
          <w:szCs w:val="24"/>
        </w:rPr>
      </w:pPr>
    </w:p>
    <w:p w:rsidRPr="00064127" w:rsidR="00230FA3" w:rsidP="00230FA3" w:rsidRDefault="00230FA3" w14:paraId="6D55A222" w14:textId="19246026">
      <w:pPr>
        <w:jc w:val="both"/>
        <w:rPr>
          <w:rFonts w:ascii="Times New Roman" w:hAnsi="Times New Roman" w:cs="Times New Roman"/>
          <w:sz w:val="24"/>
          <w:szCs w:val="24"/>
        </w:rPr>
      </w:pPr>
      <w:r w:rsidRPr="00064127">
        <w:rPr>
          <w:rFonts w:ascii="Times New Roman" w:hAnsi="Times New Roman" w:cs="Times New Roman"/>
          <w:sz w:val="24"/>
          <w:szCs w:val="24"/>
        </w:rPr>
        <w:t>To establish a quality stream, RTSP (real-time streaming protocol) was used as it is the fastest heavily supported streaming protocol which makes it ideal for testing. SRT (secure reliable transport) is still expected to be the service used, but due to still having limited support is not suggested for initial video testing.</w:t>
      </w:r>
    </w:p>
    <w:p w:rsidRPr="00064127" w:rsidR="00256EE4" w:rsidP="003012CC" w:rsidRDefault="00230FA3" w14:paraId="204CB60F" w14:textId="64A29FE1">
      <w:pPr>
        <w:jc w:val="both"/>
        <w:rPr>
          <w:rFonts w:ascii="Times New Roman" w:hAnsi="Times New Roman" w:cs="Times New Roman"/>
          <w:sz w:val="24"/>
          <w:szCs w:val="24"/>
        </w:rPr>
      </w:pPr>
      <w:r w:rsidRPr="00064127">
        <w:rPr>
          <w:rFonts w:ascii="Times New Roman" w:hAnsi="Times New Roman" w:cs="Times New Roman"/>
          <w:sz w:val="24"/>
          <w:szCs w:val="24"/>
        </w:rPr>
        <w:t xml:space="preserve">FFMPEG over Ubuntu bash was used with a few predesigned GitHub repositories. To get the best streaming rates many different parameters were considered. We do not need </w:t>
      </w:r>
      <w:r w:rsidRPr="00064127" w:rsidR="00306A28">
        <w:rPr>
          <w:rFonts w:ascii="Times New Roman" w:hAnsi="Times New Roman" w:cs="Times New Roman"/>
          <w:sz w:val="24"/>
          <w:szCs w:val="24"/>
        </w:rPr>
        <w:t>audio,</w:t>
      </w:r>
      <w:r w:rsidRPr="00064127">
        <w:rPr>
          <w:rFonts w:ascii="Times New Roman" w:hAnsi="Times New Roman" w:cs="Times New Roman"/>
          <w:sz w:val="24"/>
          <w:szCs w:val="24"/>
        </w:rPr>
        <w:t xml:space="preserve"> so audio was excluded from the stream. Saving the stream at the controller’s PC will slow down the computer and will have to be saved at a different node, so stream saving was disabled.</w:t>
      </w:r>
      <w:r w:rsidRPr="00064127" w:rsidR="00CF7F96">
        <w:rPr>
          <w:rFonts w:ascii="Times New Roman" w:hAnsi="Times New Roman" w:cs="Times New Roman"/>
          <w:sz w:val="24"/>
          <w:szCs w:val="24"/>
        </w:rPr>
        <w:t xml:space="preserve"> It is suggested for only 1 camera stream to be used at controller, even if 2 streams are concurrently active. A method for startup delay will need to be incorporated. The fastest and highest quality codec for video is h264 and x264 formatted for mpeg providing optimal packaging of the video data. It is suggested to operate at a 256x144 or 640x360 pixel frame at 10 frames per second with a dpi of </w:t>
      </w:r>
      <w:r w:rsidR="00B84E62">
        <w:rPr>
          <w:rFonts w:ascii="Times New Roman" w:hAnsi="Times New Roman" w:cs="Times New Roman"/>
          <w:sz w:val="24"/>
          <w:szCs w:val="24"/>
        </w:rPr>
        <w:t xml:space="preserve">8 to </w:t>
      </w:r>
      <w:r w:rsidRPr="00064127" w:rsidR="00CF7F96">
        <w:rPr>
          <w:rFonts w:ascii="Times New Roman" w:hAnsi="Times New Roman" w:cs="Times New Roman"/>
          <w:sz w:val="24"/>
          <w:szCs w:val="24"/>
        </w:rPr>
        <w:t>16</w:t>
      </w:r>
      <w:r w:rsidR="0030080A">
        <w:rPr>
          <w:rFonts w:ascii="Times New Roman" w:hAnsi="Times New Roman" w:cs="Times New Roman"/>
          <w:sz w:val="24"/>
          <w:szCs w:val="24"/>
        </w:rPr>
        <w:t xml:space="preserve"> for RTSP</w:t>
      </w:r>
      <w:r w:rsidRPr="00064127" w:rsidR="00CF7F96">
        <w:rPr>
          <w:rFonts w:ascii="Times New Roman" w:hAnsi="Times New Roman" w:cs="Times New Roman"/>
          <w:sz w:val="24"/>
          <w:szCs w:val="24"/>
        </w:rPr>
        <w:t>. Each of these settings provided a functional image while greatly reducing the payload. UDP is still suggested so that dropped packets do not break the stream as TCP transport is known for.</w:t>
      </w:r>
      <w:r w:rsidRPr="00064127" w:rsidR="003012CC">
        <w:rPr>
          <w:rFonts w:ascii="Times New Roman" w:hAnsi="Times New Roman" w:cs="Times New Roman"/>
          <w:sz w:val="24"/>
          <w:szCs w:val="24"/>
        </w:rPr>
        <w:t xml:space="preserve"> The initial testing is thanks to user Aler9 on GitHub for their RTSP simple server repository [1].</w:t>
      </w:r>
    </w:p>
    <w:p w:rsidRPr="00064127" w:rsidR="00C853D0" w:rsidP="00DE5B20" w:rsidRDefault="00386D8F" w14:paraId="46378EAC" w14:textId="60CAC517">
      <w:pPr>
        <w:jc w:val="both"/>
        <w:rPr>
          <w:rFonts w:ascii="Times New Roman" w:hAnsi="Times New Roman" w:cs="Times New Roman"/>
          <w:sz w:val="24"/>
          <w:szCs w:val="24"/>
        </w:rPr>
      </w:pPr>
      <w:r w:rsidRPr="00064127">
        <w:rPr>
          <w:rFonts w:ascii="Times New Roman" w:hAnsi="Times New Roman" w:cs="Times New Roman"/>
          <w:sz w:val="24"/>
          <w:szCs w:val="24"/>
        </w:rPr>
        <w:t>This current filtering and compression method</w:t>
      </w:r>
      <w:r w:rsidRPr="00064127" w:rsidR="006E6762">
        <w:rPr>
          <w:rFonts w:ascii="Times New Roman" w:hAnsi="Times New Roman" w:cs="Times New Roman"/>
          <w:sz w:val="24"/>
          <w:szCs w:val="24"/>
        </w:rPr>
        <w:t xml:space="preserve"> has a few pitfalls observed. First is the latency in video has </w:t>
      </w:r>
      <w:r w:rsidRPr="00064127" w:rsidR="00D10C3B">
        <w:rPr>
          <w:rFonts w:ascii="Times New Roman" w:hAnsi="Times New Roman" w:cs="Times New Roman"/>
          <w:sz w:val="24"/>
          <w:szCs w:val="24"/>
        </w:rPr>
        <w:t>been</w:t>
      </w:r>
      <w:r w:rsidRPr="00064127" w:rsidR="006E6762">
        <w:rPr>
          <w:rFonts w:ascii="Times New Roman" w:hAnsi="Times New Roman" w:cs="Times New Roman"/>
          <w:sz w:val="24"/>
          <w:szCs w:val="24"/>
        </w:rPr>
        <w:t xml:space="preserve"> subjectively observed to be approximately 2 seconds. Next, the video quality is le</w:t>
      </w:r>
      <w:r w:rsidRPr="00064127" w:rsidR="008E2ECF">
        <w:rPr>
          <w:rFonts w:ascii="Times New Roman" w:hAnsi="Times New Roman" w:cs="Times New Roman"/>
          <w:sz w:val="24"/>
          <w:szCs w:val="24"/>
        </w:rPr>
        <w:t>ss pixelated than other codecs but still may be too low of quality for functional use</w:t>
      </w:r>
      <w:r w:rsidRPr="00064127" w:rsidR="007E1D1E">
        <w:rPr>
          <w:rFonts w:ascii="Times New Roman" w:hAnsi="Times New Roman" w:cs="Times New Roman"/>
          <w:sz w:val="24"/>
          <w:szCs w:val="24"/>
        </w:rPr>
        <w:t xml:space="preserve"> in comparison to the local video quality using </w:t>
      </w:r>
      <w:r w:rsidRPr="00064127" w:rsidR="00B171E0">
        <w:rPr>
          <w:rFonts w:ascii="Times New Roman" w:hAnsi="Times New Roman" w:cs="Times New Roman"/>
          <w:sz w:val="24"/>
          <w:szCs w:val="24"/>
        </w:rPr>
        <w:t>the local camera application.</w:t>
      </w:r>
    </w:p>
    <w:p w:rsidRPr="00064127" w:rsidR="00245E6B" w:rsidP="00DE5B20" w:rsidRDefault="00245E6B" w14:paraId="10ED400A" w14:textId="6A94A12F">
      <w:pPr>
        <w:jc w:val="both"/>
        <w:rPr>
          <w:rFonts w:ascii="Times New Roman" w:hAnsi="Times New Roman" w:cs="Times New Roman"/>
          <w:sz w:val="24"/>
          <w:szCs w:val="24"/>
        </w:rPr>
      </w:pPr>
      <w:r w:rsidRPr="00064127">
        <w:rPr>
          <w:rFonts w:ascii="Times New Roman" w:hAnsi="Times New Roman" w:cs="Times New Roman"/>
          <w:sz w:val="24"/>
          <w:szCs w:val="24"/>
        </w:rPr>
        <w:t xml:space="preserve">The </w:t>
      </w:r>
      <w:r w:rsidRPr="00064127" w:rsidR="00C93B40">
        <w:rPr>
          <w:rFonts w:ascii="Times New Roman" w:hAnsi="Times New Roman" w:cs="Times New Roman"/>
          <w:sz w:val="24"/>
          <w:szCs w:val="24"/>
        </w:rPr>
        <w:t>throughput required for a single video stream averaged 4.6M</w:t>
      </w:r>
      <w:r w:rsidRPr="00064127" w:rsidR="00703695">
        <w:rPr>
          <w:rFonts w:ascii="Times New Roman" w:hAnsi="Times New Roman" w:cs="Times New Roman"/>
          <w:sz w:val="24"/>
          <w:szCs w:val="24"/>
        </w:rPr>
        <w:t xml:space="preserve">bps and peaked at 5.4Mbps. This implies that 6Mbps should be reserved for each video stream and with </w:t>
      </w:r>
      <w:r w:rsidRPr="00064127" w:rsidR="006E7F6D">
        <w:rPr>
          <w:rFonts w:ascii="Times New Roman" w:hAnsi="Times New Roman" w:cs="Times New Roman"/>
          <w:sz w:val="24"/>
          <w:szCs w:val="24"/>
        </w:rPr>
        <w:t>requiring a QPSK</w:t>
      </w:r>
      <w:r w:rsidRPr="00064127" w:rsidR="00E063E0">
        <w:rPr>
          <w:rFonts w:ascii="Times New Roman" w:hAnsi="Times New Roman" w:cs="Times New Roman"/>
          <w:sz w:val="24"/>
          <w:szCs w:val="24"/>
        </w:rPr>
        <w:t xml:space="preserve"> modulation scheme for long distances we are limited to MCS</w:t>
      </w:r>
      <w:r w:rsidRPr="00064127" w:rsidR="006841B0">
        <w:rPr>
          <w:rFonts w:ascii="Times New Roman" w:hAnsi="Times New Roman" w:cs="Times New Roman"/>
          <w:sz w:val="24"/>
          <w:szCs w:val="24"/>
        </w:rPr>
        <w:t xml:space="preserve"> 3 or 4 providing 26 to </w:t>
      </w:r>
      <w:r w:rsidRPr="00064127" w:rsidR="00F9722F">
        <w:rPr>
          <w:rFonts w:ascii="Times New Roman" w:hAnsi="Times New Roman" w:cs="Times New Roman"/>
          <w:sz w:val="24"/>
          <w:szCs w:val="24"/>
        </w:rPr>
        <w:t>39Mbps</w:t>
      </w:r>
      <w:r w:rsidRPr="00064127" w:rsidR="00D10C3B">
        <w:rPr>
          <w:rFonts w:ascii="Times New Roman" w:hAnsi="Times New Roman" w:cs="Times New Roman"/>
          <w:sz w:val="24"/>
          <w:szCs w:val="24"/>
        </w:rPr>
        <w:t>, respectively,</w:t>
      </w:r>
      <w:r w:rsidRPr="00064127" w:rsidR="00F9722F">
        <w:rPr>
          <w:rFonts w:ascii="Times New Roman" w:hAnsi="Times New Roman" w:cs="Times New Roman"/>
          <w:sz w:val="24"/>
          <w:szCs w:val="24"/>
        </w:rPr>
        <w:t xml:space="preserve"> before channel congestion which should be more than appropriate. For lowest noise floor, given the figures outlined in the midterm report, </w:t>
      </w:r>
      <w:r w:rsidRPr="00064127" w:rsidR="009C728B">
        <w:rPr>
          <w:rFonts w:ascii="Times New Roman" w:hAnsi="Times New Roman" w:cs="Times New Roman"/>
          <w:sz w:val="24"/>
          <w:szCs w:val="24"/>
        </w:rPr>
        <w:t>MCS 1 or 2 is preferred giving 13 to 21.7Mbps</w:t>
      </w:r>
      <w:r w:rsidRPr="00064127" w:rsidR="00D10C3B">
        <w:rPr>
          <w:rFonts w:ascii="Times New Roman" w:hAnsi="Times New Roman" w:cs="Times New Roman"/>
          <w:sz w:val="24"/>
          <w:szCs w:val="24"/>
        </w:rPr>
        <w:t xml:space="preserve">, respectively, </w:t>
      </w:r>
      <w:r w:rsidRPr="00064127" w:rsidR="00BD0821">
        <w:rPr>
          <w:rFonts w:ascii="Times New Roman" w:hAnsi="Times New Roman" w:cs="Times New Roman"/>
          <w:sz w:val="24"/>
          <w:szCs w:val="24"/>
        </w:rPr>
        <w:t>but also proving an extra 5</w:t>
      </w:r>
      <w:r w:rsidRPr="00064127" w:rsidR="00697489">
        <w:rPr>
          <w:rFonts w:ascii="Times New Roman" w:hAnsi="Times New Roman" w:cs="Times New Roman"/>
          <w:sz w:val="24"/>
          <w:szCs w:val="24"/>
        </w:rPr>
        <w:t xml:space="preserve"> to 8</w:t>
      </w:r>
      <w:r w:rsidRPr="00064127" w:rsidR="00BD0821">
        <w:rPr>
          <w:rFonts w:ascii="Times New Roman" w:hAnsi="Times New Roman" w:cs="Times New Roman"/>
          <w:sz w:val="24"/>
          <w:szCs w:val="24"/>
        </w:rPr>
        <w:t>dBm on our signal</w:t>
      </w:r>
      <w:r w:rsidRPr="00064127" w:rsidR="00072C4C">
        <w:rPr>
          <w:rFonts w:ascii="Times New Roman" w:hAnsi="Times New Roman" w:cs="Times New Roman"/>
          <w:sz w:val="24"/>
          <w:szCs w:val="24"/>
        </w:rPr>
        <w:t xml:space="preserve"> which could provide a significant boost in quality or </w:t>
      </w:r>
      <w:r w:rsidRPr="00064127" w:rsidR="00AB3E34">
        <w:rPr>
          <w:rFonts w:ascii="Times New Roman" w:hAnsi="Times New Roman" w:cs="Times New Roman"/>
          <w:sz w:val="24"/>
          <w:szCs w:val="24"/>
        </w:rPr>
        <w:t>distance</w:t>
      </w:r>
      <w:r w:rsidRPr="00064127" w:rsidR="0096584D">
        <w:rPr>
          <w:rFonts w:ascii="Times New Roman" w:hAnsi="Times New Roman" w:cs="Times New Roman"/>
          <w:sz w:val="24"/>
          <w:szCs w:val="24"/>
        </w:rPr>
        <w:t xml:space="preserve"> as needed</w:t>
      </w:r>
      <w:r w:rsidRPr="00064127" w:rsidR="00072C4C">
        <w:rPr>
          <w:rFonts w:ascii="Times New Roman" w:hAnsi="Times New Roman" w:cs="Times New Roman"/>
          <w:sz w:val="24"/>
          <w:szCs w:val="24"/>
        </w:rPr>
        <w:t>.</w:t>
      </w:r>
      <w:r w:rsidRPr="00064127" w:rsidR="00D10C3B">
        <w:rPr>
          <w:rFonts w:ascii="Times New Roman" w:hAnsi="Times New Roman" w:cs="Times New Roman"/>
          <w:sz w:val="24"/>
          <w:szCs w:val="24"/>
        </w:rPr>
        <w:t xml:space="preserve"> </w:t>
      </w:r>
      <w:r w:rsidRPr="00064127" w:rsidR="002540E1">
        <w:rPr>
          <w:rFonts w:ascii="Times New Roman" w:hAnsi="Times New Roman" w:cs="Times New Roman"/>
          <w:sz w:val="24"/>
          <w:szCs w:val="24"/>
        </w:rPr>
        <w:t xml:space="preserve">If we do use these parameters, we may only have 2 concurrent video streams without </w:t>
      </w:r>
      <w:r w:rsidRPr="00064127" w:rsidR="008A110C">
        <w:rPr>
          <w:rFonts w:ascii="Times New Roman" w:hAnsi="Times New Roman" w:cs="Times New Roman"/>
          <w:sz w:val="24"/>
          <w:szCs w:val="24"/>
        </w:rPr>
        <w:t>compromising control</w:t>
      </w:r>
      <w:r w:rsidRPr="00064127" w:rsidR="005D27D4">
        <w:rPr>
          <w:rFonts w:ascii="Times New Roman" w:hAnsi="Times New Roman" w:cs="Times New Roman"/>
          <w:sz w:val="24"/>
          <w:szCs w:val="24"/>
        </w:rPr>
        <w:t>s with greater delay</w:t>
      </w:r>
      <w:r w:rsidRPr="00064127" w:rsidR="008A110C">
        <w:rPr>
          <w:rFonts w:ascii="Times New Roman" w:hAnsi="Times New Roman" w:cs="Times New Roman"/>
          <w:sz w:val="24"/>
          <w:szCs w:val="24"/>
        </w:rPr>
        <w:t>.</w:t>
      </w:r>
    </w:p>
    <w:p w:rsidRPr="00064127" w:rsidR="00A605DF" w:rsidP="00DE5B20" w:rsidRDefault="00EA79B4" w14:paraId="71A202CF" w14:textId="71B5E837">
      <w:pPr>
        <w:jc w:val="both"/>
        <w:rPr>
          <w:rFonts w:ascii="Times New Roman" w:hAnsi="Times New Roman" w:cs="Times New Roman"/>
          <w:sz w:val="24"/>
          <w:szCs w:val="24"/>
        </w:rPr>
      </w:pPr>
      <w:r w:rsidRPr="00064127">
        <w:rPr>
          <w:rFonts w:ascii="Times New Roman" w:hAnsi="Times New Roman" w:cs="Times New Roman"/>
          <w:sz w:val="24"/>
          <w:szCs w:val="24"/>
        </w:rPr>
        <w:t>These</w:t>
      </w:r>
      <w:r w:rsidRPr="00064127" w:rsidR="00A605DF">
        <w:rPr>
          <w:rFonts w:ascii="Times New Roman" w:hAnsi="Times New Roman" w:cs="Times New Roman"/>
          <w:sz w:val="24"/>
          <w:szCs w:val="24"/>
        </w:rPr>
        <w:t xml:space="preserve"> </w:t>
      </w:r>
      <w:r w:rsidRPr="00064127">
        <w:rPr>
          <w:rFonts w:ascii="Times New Roman" w:hAnsi="Times New Roman" w:cs="Times New Roman"/>
          <w:sz w:val="24"/>
          <w:szCs w:val="24"/>
        </w:rPr>
        <w:t>tests</w:t>
      </w:r>
      <w:r w:rsidRPr="00064127" w:rsidR="00C04D52">
        <w:rPr>
          <w:rFonts w:ascii="Times New Roman" w:hAnsi="Times New Roman" w:cs="Times New Roman"/>
          <w:sz w:val="24"/>
          <w:szCs w:val="24"/>
        </w:rPr>
        <w:t xml:space="preserve"> were done using the 8dBi antennas at close range</w:t>
      </w:r>
      <w:r w:rsidR="0030080A">
        <w:rPr>
          <w:rFonts w:ascii="Times New Roman" w:hAnsi="Times New Roman" w:cs="Times New Roman"/>
          <w:sz w:val="24"/>
          <w:szCs w:val="24"/>
        </w:rPr>
        <w:t>, 10m</w:t>
      </w:r>
      <w:r w:rsidRPr="00064127" w:rsidR="00C04D52">
        <w:rPr>
          <w:rFonts w:ascii="Times New Roman" w:hAnsi="Times New Roman" w:cs="Times New Roman"/>
          <w:sz w:val="24"/>
          <w:szCs w:val="24"/>
        </w:rPr>
        <w:t xml:space="preserve"> with low power output set and low distance </w:t>
      </w:r>
      <w:r w:rsidRPr="00064127" w:rsidR="00AE0F29">
        <w:rPr>
          <w:rFonts w:ascii="Times New Roman" w:hAnsi="Times New Roman" w:cs="Times New Roman"/>
          <w:sz w:val="24"/>
          <w:szCs w:val="24"/>
        </w:rPr>
        <w:t>manually set in the gateway GUI. For distance testing, these will all be maximized given FCC regulations.</w:t>
      </w:r>
      <w:r w:rsidRPr="00064127" w:rsidR="00DB6CE7">
        <w:rPr>
          <w:rFonts w:ascii="Times New Roman" w:hAnsi="Times New Roman" w:cs="Times New Roman"/>
          <w:sz w:val="24"/>
          <w:szCs w:val="24"/>
        </w:rPr>
        <w:t xml:space="preserve"> </w:t>
      </w:r>
    </w:p>
    <w:p w:rsidR="00597B22" w:rsidP="00DE5B20" w:rsidRDefault="00597B22" w14:paraId="6D9A9D0A" w14:textId="6EF20808">
      <w:pPr>
        <w:jc w:val="both"/>
        <w:rPr>
          <w:rFonts w:ascii="Times New Roman" w:hAnsi="Times New Roman" w:cs="Times New Roman"/>
          <w:sz w:val="24"/>
          <w:szCs w:val="24"/>
        </w:rPr>
      </w:pPr>
      <w:r w:rsidRPr="1D0D2ACD" w:rsidR="00597B22">
        <w:rPr>
          <w:rFonts w:ascii="Times New Roman" w:hAnsi="Times New Roman" w:cs="Times New Roman"/>
          <w:sz w:val="24"/>
          <w:szCs w:val="24"/>
        </w:rPr>
        <w:t>SRT will allow for significantly faster transmission</w:t>
      </w:r>
      <w:r w:rsidRPr="1D0D2ACD" w:rsidR="006E07BC">
        <w:rPr>
          <w:rFonts w:ascii="Times New Roman" w:hAnsi="Times New Roman" w:cs="Times New Roman"/>
          <w:sz w:val="24"/>
          <w:szCs w:val="24"/>
        </w:rPr>
        <w:t xml:space="preserve"> at a minimum of 2.8 to 12 times faster depending on the transcoding method implemented</w:t>
      </w:r>
      <w:r w:rsidRPr="1D0D2ACD" w:rsidR="00FE22BD">
        <w:rPr>
          <w:rFonts w:ascii="Times New Roman" w:hAnsi="Times New Roman" w:cs="Times New Roman"/>
          <w:sz w:val="24"/>
          <w:szCs w:val="24"/>
        </w:rPr>
        <w:t xml:space="preserve"> </w:t>
      </w:r>
      <w:r w:rsidRPr="1D0D2ACD" w:rsidR="00FE22BD">
        <w:rPr>
          <w:rFonts w:ascii="Times New Roman" w:hAnsi="Times New Roman" w:cs="Times New Roman"/>
          <w:sz w:val="24"/>
          <w:szCs w:val="24"/>
        </w:rPr>
        <w:t xml:space="preserve">[2] </w:t>
      </w:r>
      <w:r w:rsidRPr="1D0D2ACD" w:rsidR="00597B22">
        <w:rPr>
          <w:rFonts w:ascii="Times New Roman" w:hAnsi="Times New Roman" w:cs="Times New Roman"/>
          <w:sz w:val="24"/>
          <w:szCs w:val="24"/>
        </w:rPr>
        <w:t xml:space="preserve">where all the parameters previously discussed still apply. The future testing should require establishing a reliable, dedicated server customized for local network needs. The company who </w:t>
      </w:r>
      <w:r w:rsidRPr="1D0D2ACD" w:rsidR="008B1509">
        <w:rPr>
          <w:rFonts w:ascii="Times New Roman" w:hAnsi="Times New Roman" w:cs="Times New Roman"/>
          <w:sz w:val="24"/>
          <w:szCs w:val="24"/>
        </w:rPr>
        <w:t>developed</w:t>
      </w:r>
      <w:r w:rsidRPr="1D0D2ACD" w:rsidR="00597B22">
        <w:rPr>
          <w:rFonts w:ascii="Times New Roman" w:hAnsi="Times New Roman" w:cs="Times New Roman"/>
          <w:sz w:val="24"/>
          <w:szCs w:val="24"/>
        </w:rPr>
        <w:t xml:space="preserve"> SRT</w:t>
      </w:r>
      <w:r w:rsidRPr="1D0D2ACD" w:rsidR="00064127">
        <w:rPr>
          <w:rFonts w:ascii="Times New Roman" w:hAnsi="Times New Roman" w:cs="Times New Roman"/>
          <w:sz w:val="24"/>
          <w:szCs w:val="24"/>
        </w:rPr>
        <w:t xml:space="preserve">, </w:t>
      </w:r>
      <w:proofErr w:type="spellStart"/>
      <w:r w:rsidRPr="1D0D2ACD" w:rsidR="00064127">
        <w:rPr>
          <w:rFonts w:ascii="Times New Roman" w:hAnsi="Times New Roman" w:cs="Times New Roman"/>
          <w:sz w:val="24"/>
          <w:szCs w:val="24"/>
        </w:rPr>
        <w:t>Haivision</w:t>
      </w:r>
      <w:proofErr w:type="spellEnd"/>
      <w:r w:rsidRPr="1D0D2ACD" w:rsidR="00064127">
        <w:rPr>
          <w:rFonts w:ascii="Times New Roman" w:hAnsi="Times New Roman" w:cs="Times New Roman"/>
          <w:sz w:val="24"/>
          <w:szCs w:val="24"/>
        </w:rPr>
        <w:t>,</w:t>
      </w:r>
      <w:r w:rsidRPr="1D0D2ACD" w:rsidR="00597B22">
        <w:rPr>
          <w:rFonts w:ascii="Times New Roman" w:hAnsi="Times New Roman" w:cs="Times New Roman"/>
          <w:sz w:val="24"/>
          <w:szCs w:val="24"/>
        </w:rPr>
        <w:t xml:space="preserve"> provides a GitHub </w:t>
      </w:r>
      <w:r w:rsidRPr="1D0D2ACD" w:rsidR="00FE22BD">
        <w:rPr>
          <w:rFonts w:ascii="Times New Roman" w:hAnsi="Times New Roman" w:cs="Times New Roman"/>
          <w:sz w:val="24"/>
          <w:szCs w:val="24"/>
        </w:rPr>
        <w:t>repository for establishing the server, managing the connection, and parameterizing the packet transport protocols</w:t>
      </w:r>
      <w:r w:rsidRPr="1D0D2ACD" w:rsidR="00064127">
        <w:rPr>
          <w:rFonts w:ascii="Times New Roman" w:hAnsi="Times New Roman" w:cs="Times New Roman"/>
          <w:sz w:val="24"/>
          <w:szCs w:val="24"/>
        </w:rPr>
        <w:t xml:space="preserve"> </w:t>
      </w:r>
      <w:r w:rsidRPr="1D0D2ACD" w:rsidR="00064127">
        <w:rPr>
          <w:rFonts w:ascii="Times New Roman" w:hAnsi="Times New Roman" w:cs="Times New Roman"/>
          <w:sz w:val="24"/>
          <w:szCs w:val="24"/>
        </w:rPr>
        <w:t>[</w:t>
      </w:r>
      <w:r w:rsidRPr="1D0D2ACD" w:rsidR="006E07BC">
        <w:rPr>
          <w:rFonts w:ascii="Times New Roman" w:hAnsi="Times New Roman" w:cs="Times New Roman"/>
          <w:sz w:val="24"/>
          <w:szCs w:val="24"/>
        </w:rPr>
        <w:t>3</w:t>
      </w:r>
      <w:r w:rsidRPr="1D0D2ACD" w:rsidR="00064127">
        <w:rPr>
          <w:rFonts w:ascii="Times New Roman" w:hAnsi="Times New Roman" w:cs="Times New Roman"/>
          <w:sz w:val="24"/>
          <w:szCs w:val="24"/>
        </w:rPr>
        <w:t>]</w:t>
      </w:r>
      <w:r w:rsidRPr="1D0D2ACD" w:rsidR="00FE22BD">
        <w:rPr>
          <w:rFonts w:ascii="Times New Roman" w:hAnsi="Times New Roman" w:cs="Times New Roman"/>
          <w:sz w:val="24"/>
          <w:szCs w:val="24"/>
        </w:rPr>
        <w:t>.</w:t>
      </w:r>
      <w:r w:rsidRPr="1D0D2ACD" w:rsidR="00FE22BD">
        <w:rPr>
          <w:rFonts w:ascii="Times New Roman" w:hAnsi="Times New Roman" w:cs="Times New Roman"/>
          <w:sz w:val="24"/>
          <w:szCs w:val="24"/>
        </w:rPr>
        <w:t xml:space="preserve"> Developing a quality streaming method for high-bandwidth communications is an essential focus to ensure that the latency for the controls is as close to our measured ping value as possible to ensure that the rover qualifies for competition. Video streams and ROS will be the only communication streams between the controller and the rover </w:t>
      </w:r>
      <w:r w:rsidRPr="1D0D2ACD" w:rsidR="30BC9F7D">
        <w:rPr>
          <w:rFonts w:ascii="Times New Roman" w:hAnsi="Times New Roman" w:cs="Times New Roman"/>
          <w:sz w:val="24"/>
          <w:szCs w:val="24"/>
        </w:rPr>
        <w:t>where</w:t>
      </w:r>
      <w:r w:rsidRPr="1D0D2ACD" w:rsidR="00FE22BD">
        <w:rPr>
          <w:rFonts w:ascii="Times New Roman" w:hAnsi="Times New Roman" w:cs="Times New Roman"/>
          <w:sz w:val="24"/>
          <w:szCs w:val="24"/>
        </w:rPr>
        <w:t xml:space="preserve"> reliable, latency free transmissions will be </w:t>
      </w:r>
      <w:r w:rsidRPr="1D0D2ACD" w:rsidR="00B05815">
        <w:rPr>
          <w:rFonts w:ascii="Times New Roman" w:hAnsi="Times New Roman" w:cs="Times New Roman"/>
          <w:sz w:val="24"/>
          <w:szCs w:val="24"/>
        </w:rPr>
        <w:t>a</w:t>
      </w:r>
      <w:r w:rsidRPr="1D0D2ACD" w:rsidR="00FE22BD">
        <w:rPr>
          <w:rFonts w:ascii="Times New Roman" w:hAnsi="Times New Roman" w:cs="Times New Roman"/>
          <w:sz w:val="24"/>
          <w:szCs w:val="24"/>
        </w:rPr>
        <w:t xml:space="preserve"> focus for communications.</w:t>
      </w:r>
    </w:p>
    <w:p w:rsidRPr="00885A16" w:rsidR="0030080A" w:rsidP="0030080A" w:rsidRDefault="0030080A" w14:paraId="4E5AB401" w14:textId="77777777">
      <w:pPr>
        <w:jc w:val="both"/>
        <w:rPr>
          <w:rFonts w:ascii="Times New Roman" w:hAnsi="Times New Roman" w:cs="Times New Roman"/>
          <w:sz w:val="24"/>
          <w:szCs w:val="24"/>
        </w:rPr>
      </w:pPr>
    </w:p>
    <w:p w:rsidRPr="0030080A" w:rsidR="0030080A" w:rsidP="0030080A" w:rsidRDefault="0030080A" w14:paraId="08B86781" w14:textId="089B667F">
      <w:pPr>
        <w:pStyle w:val="ListParagraph"/>
        <w:numPr>
          <w:ilvl w:val="0"/>
          <w:numId w:val="10"/>
        </w:numPr>
        <w:jc w:val="center"/>
        <w:rPr>
          <w:rFonts w:ascii="Times New Roman" w:hAnsi="Times New Roman" w:cs="Times New Roman"/>
          <w:b/>
          <w:bCs/>
          <w:sz w:val="28"/>
          <w:szCs w:val="28"/>
        </w:rPr>
      </w:pPr>
      <w:r w:rsidRPr="0030080A">
        <w:rPr>
          <w:rFonts w:ascii="Times New Roman" w:hAnsi="Times New Roman" w:cs="Times New Roman"/>
          <w:b/>
          <w:bCs/>
          <w:sz w:val="28"/>
          <w:szCs w:val="28"/>
        </w:rPr>
        <w:t>Hardware Changes</w:t>
      </w:r>
    </w:p>
    <w:p w:rsidRPr="00064127" w:rsidR="0030080A" w:rsidP="0030080A" w:rsidRDefault="0030080A" w14:paraId="25676AE0" w14:textId="77777777">
      <w:pPr>
        <w:pStyle w:val="ListParagraph"/>
        <w:ind w:left="1080"/>
        <w:jc w:val="both"/>
        <w:rPr>
          <w:rFonts w:ascii="Times New Roman" w:hAnsi="Times New Roman" w:cs="Times New Roman"/>
          <w:b/>
          <w:bCs/>
          <w:sz w:val="24"/>
          <w:szCs w:val="24"/>
        </w:rPr>
      </w:pPr>
    </w:p>
    <w:p w:rsidR="0030080A" w:rsidP="0030080A" w:rsidRDefault="0030080A" w14:paraId="0B7BD0E5" w14:textId="77777777">
      <w:pPr>
        <w:jc w:val="both"/>
        <w:rPr>
          <w:rFonts w:ascii="Times New Roman" w:hAnsi="Times New Roman" w:cs="Times New Roman"/>
          <w:sz w:val="24"/>
          <w:szCs w:val="24"/>
        </w:rPr>
      </w:pPr>
      <w:r w:rsidRPr="00064127">
        <w:rPr>
          <w:rFonts w:ascii="Times New Roman" w:hAnsi="Times New Roman" w:cs="Times New Roman"/>
          <w:sz w:val="24"/>
          <w:szCs w:val="24"/>
        </w:rPr>
        <w:t>Given the previous results, it may be suggested to use the 8dBi antennas for short range missions and still utilize the 10dBi OEM antenna for the long-range autonomous mission. The second notable hardware change is a fuse box implemented to prevent destruction of the hardware given charges may be stored due to the inductive motors and kick back high voltages into other components within the system which would burn out sensitive equipment such as the communications equipment.</w:t>
      </w:r>
    </w:p>
    <w:p w:rsidRPr="00064127" w:rsidR="0030080A" w:rsidP="0030080A" w:rsidRDefault="0030080A" w14:paraId="2809998A" w14:textId="77777777">
      <w:pPr>
        <w:jc w:val="both"/>
        <w:rPr>
          <w:rFonts w:ascii="Times New Roman" w:hAnsi="Times New Roman" w:cs="Times New Roman"/>
          <w:sz w:val="24"/>
          <w:szCs w:val="24"/>
        </w:rPr>
      </w:pPr>
      <w:r>
        <w:rPr>
          <w:rFonts w:ascii="Times New Roman" w:hAnsi="Times New Roman" w:cs="Times New Roman"/>
          <w:sz w:val="24"/>
          <w:szCs w:val="24"/>
        </w:rPr>
        <w:t>As previously mentioned, an IP camera will be investigated for reducing latency. The USB camera will be good for the autonomous portion of the competition where video data is used for completion of certain tasks such as passing through marked goalposts, but any means to reduce latency should be utilized</w:t>
      </w:r>
    </w:p>
    <w:p w:rsidRPr="00064127" w:rsidR="0030080A" w:rsidP="0030080A" w:rsidRDefault="0030080A" w14:paraId="13540D64" w14:textId="79D89FB1">
      <w:pPr>
        <w:jc w:val="both"/>
        <w:rPr>
          <w:rFonts w:ascii="Times New Roman" w:hAnsi="Times New Roman" w:cs="Times New Roman"/>
          <w:sz w:val="24"/>
          <w:szCs w:val="24"/>
        </w:rPr>
      </w:pPr>
      <w:r w:rsidRPr="1D0D2ACD" w:rsidR="0030080A">
        <w:rPr>
          <w:rFonts w:ascii="Times New Roman" w:hAnsi="Times New Roman" w:cs="Times New Roman"/>
          <w:sz w:val="24"/>
          <w:szCs w:val="24"/>
        </w:rPr>
        <w:t>Integration of a 9 degree of freedom IMU</w:t>
      </w:r>
      <w:r w:rsidRPr="1D0D2ACD" w:rsidR="0030080A">
        <w:rPr>
          <w:rFonts w:ascii="Times New Roman" w:hAnsi="Times New Roman" w:cs="Times New Roman"/>
          <w:sz w:val="24"/>
          <w:szCs w:val="24"/>
        </w:rPr>
        <w:t xml:space="preserve"> (inertial measurement unit)</w:t>
      </w:r>
      <w:r w:rsidRPr="1D0D2ACD" w:rsidR="0030080A">
        <w:rPr>
          <w:rFonts w:ascii="Times New Roman" w:hAnsi="Times New Roman" w:cs="Times New Roman"/>
          <w:sz w:val="24"/>
          <w:szCs w:val="24"/>
        </w:rPr>
        <w:t xml:space="preserve"> incorporating acceleration, magnetic orientation, and a gyroscope</w:t>
      </w:r>
      <w:r w:rsidRPr="1D0D2ACD" w:rsidR="0030080A">
        <w:rPr>
          <w:rFonts w:ascii="Times New Roman" w:hAnsi="Times New Roman" w:cs="Times New Roman"/>
          <w:sz w:val="24"/>
          <w:szCs w:val="24"/>
        </w:rPr>
        <w:t xml:space="preserve"> </w:t>
      </w:r>
      <w:r w:rsidRPr="1D0D2ACD" w:rsidR="0030080A">
        <w:rPr>
          <w:rFonts w:ascii="Times New Roman" w:hAnsi="Times New Roman" w:cs="Times New Roman"/>
          <w:sz w:val="24"/>
          <w:szCs w:val="24"/>
        </w:rPr>
        <w:t xml:space="preserve">has been suggested for extra tracking and arm/hand control feedback from communications. Accuracy from the GPS and control program should provide enough redundancy, so the IMU may not be necessary but is still to be considered for characterization of </w:t>
      </w:r>
      <w:r w:rsidRPr="1D0D2ACD" w:rsidR="369F03BF">
        <w:rPr>
          <w:rFonts w:ascii="Times New Roman" w:hAnsi="Times New Roman" w:cs="Times New Roman"/>
          <w:sz w:val="24"/>
          <w:szCs w:val="24"/>
        </w:rPr>
        <w:t>the rover’s</w:t>
      </w:r>
      <w:r w:rsidRPr="1D0D2ACD" w:rsidR="0030080A">
        <w:rPr>
          <w:rFonts w:ascii="Times New Roman" w:hAnsi="Times New Roman" w:cs="Times New Roman"/>
          <w:sz w:val="24"/>
          <w:szCs w:val="24"/>
        </w:rPr>
        <w:t xml:space="preserve"> performance.</w:t>
      </w:r>
    </w:p>
    <w:p w:rsidRPr="00064127" w:rsidR="0030080A" w:rsidP="00DE5B20" w:rsidRDefault="0030080A" w14:paraId="2FD30B06" w14:textId="77777777">
      <w:pPr>
        <w:jc w:val="both"/>
        <w:rPr>
          <w:rFonts w:ascii="Times New Roman" w:hAnsi="Times New Roman" w:cs="Times New Roman"/>
          <w:sz w:val="24"/>
          <w:szCs w:val="24"/>
        </w:rPr>
      </w:pPr>
    </w:p>
    <w:p w:rsidRPr="001348A8" w:rsidR="00064127" w:rsidP="00DE5B20" w:rsidRDefault="00064127" w14:paraId="0AE07864" w14:textId="77777777">
      <w:pPr>
        <w:jc w:val="both"/>
        <w:rPr>
          <w:rFonts w:ascii="Times New Roman" w:hAnsi="Times New Roman" w:cs="Times New Roman"/>
        </w:rPr>
      </w:pPr>
    </w:p>
    <w:p w:rsidRPr="00061524" w:rsidR="003012CC" w:rsidP="00061524" w:rsidRDefault="00FE22BD" w14:paraId="710018B4" w14:textId="19EAF6D2">
      <w:pPr>
        <w:pStyle w:val="ListParagraph"/>
        <w:numPr>
          <w:ilvl w:val="0"/>
          <w:numId w:val="10"/>
        </w:numPr>
        <w:jc w:val="center"/>
        <w:rPr>
          <w:rFonts w:ascii="Times New Roman" w:hAnsi="Times New Roman" w:cs="Times New Roman"/>
          <w:b/>
          <w:bCs/>
          <w:sz w:val="28"/>
          <w:szCs w:val="28"/>
        </w:rPr>
      </w:pPr>
      <w:r w:rsidRPr="00061524">
        <w:rPr>
          <w:rFonts w:ascii="Times New Roman" w:hAnsi="Times New Roman" w:cs="Times New Roman"/>
          <w:b/>
          <w:bCs/>
          <w:sz w:val="28"/>
          <w:szCs w:val="28"/>
        </w:rPr>
        <w:t>ROS2 Communications</w:t>
      </w:r>
    </w:p>
    <w:p w:rsidR="00FE22BD" w:rsidP="00FE22BD" w:rsidRDefault="00FE22BD" w14:paraId="5B485461" w14:textId="00D9F94A">
      <w:pPr>
        <w:pStyle w:val="ListParagraph"/>
        <w:ind w:left="1080"/>
        <w:rPr>
          <w:rFonts w:ascii="Times New Roman" w:hAnsi="Times New Roman" w:cs="Times New Roman"/>
          <w:b/>
          <w:bCs/>
          <w:sz w:val="28"/>
          <w:szCs w:val="28"/>
        </w:rPr>
      </w:pPr>
    </w:p>
    <w:p w:rsidRPr="00064127" w:rsidR="00A15BCB" w:rsidP="008F1389" w:rsidRDefault="00FE22BD" w14:paraId="0AA492B7" w14:textId="5D2D1369">
      <w:pPr>
        <w:jc w:val="both"/>
        <w:rPr>
          <w:rFonts w:ascii="Times New Roman" w:hAnsi="Times New Roman" w:cs="Times New Roman"/>
          <w:sz w:val="24"/>
          <w:szCs w:val="24"/>
        </w:rPr>
      </w:pPr>
      <w:r w:rsidRPr="00064127">
        <w:rPr>
          <w:rFonts w:ascii="Times New Roman" w:hAnsi="Times New Roman" w:cs="Times New Roman"/>
          <w:sz w:val="24"/>
          <w:szCs w:val="24"/>
        </w:rPr>
        <w:t>The mutually agreed platform for controls will be the ROS2 Humble package in which the official ROS site suggests the latest Ubuntu distribution, explicitly</w:t>
      </w:r>
      <w:r w:rsidRPr="00064127" w:rsidR="00A15BCB">
        <w:rPr>
          <w:rFonts w:ascii="Times New Roman" w:hAnsi="Times New Roman" w:cs="Times New Roman"/>
          <w:sz w:val="24"/>
          <w:szCs w:val="24"/>
        </w:rPr>
        <w:t xml:space="preserve"> 22.04, </w:t>
      </w:r>
      <w:r w:rsidRPr="00064127">
        <w:rPr>
          <w:rFonts w:ascii="Times New Roman" w:hAnsi="Times New Roman" w:cs="Times New Roman"/>
          <w:sz w:val="24"/>
          <w:szCs w:val="24"/>
        </w:rPr>
        <w:t xml:space="preserve">for the </w:t>
      </w:r>
      <w:r w:rsidRPr="00064127" w:rsidR="00A15BCB">
        <w:rPr>
          <w:rFonts w:ascii="Times New Roman" w:hAnsi="Times New Roman" w:cs="Times New Roman"/>
          <w:sz w:val="24"/>
          <w:szCs w:val="24"/>
        </w:rPr>
        <w:t xml:space="preserve">most reliable </w:t>
      </w:r>
      <w:r w:rsidRPr="006E07BC" w:rsidR="00A15BCB">
        <w:rPr>
          <w:rFonts w:ascii="Times New Roman" w:hAnsi="Times New Roman" w:cs="Times New Roman"/>
          <w:sz w:val="24"/>
          <w:szCs w:val="24"/>
        </w:rPr>
        <w:t>communications</w:t>
      </w:r>
      <w:r w:rsidRPr="006E07BC" w:rsidR="00013D50">
        <w:rPr>
          <w:rFonts w:ascii="Times New Roman" w:hAnsi="Times New Roman" w:cs="Times New Roman"/>
          <w:sz w:val="24"/>
          <w:szCs w:val="24"/>
        </w:rPr>
        <w:t xml:space="preserve"> [</w:t>
      </w:r>
      <w:r w:rsidRPr="006E07BC" w:rsidR="006E07BC">
        <w:rPr>
          <w:rFonts w:ascii="Times New Roman" w:hAnsi="Times New Roman" w:cs="Times New Roman"/>
          <w:sz w:val="24"/>
          <w:szCs w:val="24"/>
        </w:rPr>
        <w:t>4</w:t>
      </w:r>
      <w:r w:rsidRPr="006E07BC" w:rsidR="00013D50">
        <w:rPr>
          <w:rFonts w:ascii="Times New Roman" w:hAnsi="Times New Roman" w:cs="Times New Roman"/>
          <w:sz w:val="24"/>
          <w:szCs w:val="24"/>
        </w:rPr>
        <w:t>]</w:t>
      </w:r>
      <w:r w:rsidRPr="006E07BC" w:rsidR="00A15BCB">
        <w:rPr>
          <w:rFonts w:ascii="Times New Roman" w:hAnsi="Times New Roman" w:cs="Times New Roman"/>
          <w:sz w:val="24"/>
          <w:szCs w:val="24"/>
        </w:rPr>
        <w:t xml:space="preserve">. </w:t>
      </w:r>
      <w:r w:rsidRPr="00064127" w:rsidR="00A15BCB">
        <w:rPr>
          <w:rFonts w:ascii="Times New Roman" w:hAnsi="Times New Roman" w:cs="Times New Roman"/>
          <w:sz w:val="24"/>
          <w:szCs w:val="24"/>
        </w:rPr>
        <w:t>ROS is a publish-subscribe communications protocol where sensor data and remote actuation commands are packaged into open-source packages with protocols being customizable on high-level languages including C++ and python, with data serialization provided in any of the common formats YAML</w:t>
      </w:r>
      <w:r w:rsidRPr="00064127" w:rsidR="00705D59">
        <w:rPr>
          <w:rFonts w:ascii="Times New Roman" w:hAnsi="Times New Roman" w:cs="Times New Roman"/>
          <w:sz w:val="24"/>
          <w:szCs w:val="24"/>
        </w:rPr>
        <w:t xml:space="preserve"> (Yet Another Markup Language)</w:t>
      </w:r>
      <w:r w:rsidRPr="00064127" w:rsidR="00A15BCB">
        <w:rPr>
          <w:rFonts w:ascii="Times New Roman" w:hAnsi="Times New Roman" w:cs="Times New Roman"/>
          <w:sz w:val="24"/>
          <w:szCs w:val="24"/>
        </w:rPr>
        <w:t>, JSON (JavaScript Object Notation) and XML (Extensible Markup Language).</w:t>
      </w:r>
      <w:r w:rsidRPr="00064127" w:rsidR="00BF74F4">
        <w:rPr>
          <w:rFonts w:ascii="Times New Roman" w:hAnsi="Times New Roman" w:cs="Times New Roman"/>
          <w:sz w:val="24"/>
          <w:szCs w:val="24"/>
        </w:rPr>
        <w:t xml:space="preserve"> The ROS is controlled through the Linux bash and require minimal software overhead for execution.</w:t>
      </w:r>
      <w:r w:rsidRPr="00064127" w:rsidR="00A15BCB">
        <w:rPr>
          <w:rFonts w:ascii="Times New Roman" w:hAnsi="Times New Roman" w:cs="Times New Roman"/>
          <w:sz w:val="24"/>
          <w:szCs w:val="24"/>
        </w:rPr>
        <w:t xml:space="preserve"> </w:t>
      </w:r>
      <w:r w:rsidRPr="00064127" w:rsidR="00705D59">
        <w:rPr>
          <w:rFonts w:ascii="Times New Roman" w:hAnsi="Times New Roman" w:cs="Times New Roman"/>
          <w:sz w:val="24"/>
          <w:szCs w:val="24"/>
        </w:rPr>
        <w:t>Reliable delivery of these packets is essential, and communications will be exploring the impact of these packets over the network. Each condition should be extensively reviewed. First condition being heavy ROS traffic with two concurrent video streams. The second condition, this load over the maximum manual mission distance</w:t>
      </w:r>
      <w:r w:rsidRPr="00064127" w:rsidR="00876648">
        <w:rPr>
          <w:rFonts w:ascii="Times New Roman" w:hAnsi="Times New Roman" w:cs="Times New Roman"/>
          <w:sz w:val="24"/>
          <w:szCs w:val="24"/>
        </w:rPr>
        <w:t>, 1km</w:t>
      </w:r>
      <w:r w:rsidRPr="00064127" w:rsidR="00705D59">
        <w:rPr>
          <w:rFonts w:ascii="Times New Roman" w:hAnsi="Times New Roman" w:cs="Times New Roman"/>
          <w:sz w:val="24"/>
          <w:szCs w:val="24"/>
        </w:rPr>
        <w:t xml:space="preserve">. The third is this load out of line of sight. </w:t>
      </w:r>
      <w:r w:rsidRPr="00064127" w:rsidR="00876648">
        <w:rPr>
          <w:rFonts w:ascii="Times New Roman" w:hAnsi="Times New Roman" w:cs="Times New Roman"/>
          <w:sz w:val="24"/>
          <w:szCs w:val="24"/>
        </w:rPr>
        <w:t xml:space="preserve">The final condition being able to achieve reliable </w:t>
      </w:r>
      <w:r w:rsidR="00B05815">
        <w:rPr>
          <w:rFonts w:ascii="Times New Roman" w:hAnsi="Times New Roman" w:cs="Times New Roman"/>
          <w:sz w:val="24"/>
          <w:szCs w:val="24"/>
        </w:rPr>
        <w:t xml:space="preserve">monitoring </w:t>
      </w:r>
      <w:r w:rsidRPr="00064127" w:rsidR="00876648">
        <w:rPr>
          <w:rFonts w:ascii="Times New Roman" w:hAnsi="Times New Roman" w:cs="Times New Roman"/>
          <w:sz w:val="24"/>
          <w:szCs w:val="24"/>
        </w:rPr>
        <w:t>conditions for</w:t>
      </w:r>
      <w:r w:rsidR="00B05815">
        <w:rPr>
          <w:rFonts w:ascii="Times New Roman" w:hAnsi="Times New Roman" w:cs="Times New Roman"/>
          <w:sz w:val="24"/>
          <w:szCs w:val="24"/>
        </w:rPr>
        <w:t xml:space="preserve"> testing of</w:t>
      </w:r>
      <w:r w:rsidRPr="00064127" w:rsidR="00876648">
        <w:rPr>
          <w:rFonts w:ascii="Times New Roman" w:hAnsi="Times New Roman" w:cs="Times New Roman"/>
          <w:sz w:val="24"/>
          <w:szCs w:val="24"/>
        </w:rPr>
        <w:t xml:space="preserve"> the autonomous mission’s distance of 2km.</w:t>
      </w:r>
    </w:p>
    <w:p w:rsidRPr="00521F13" w:rsidR="00BC01AD" w:rsidP="00521F13" w:rsidRDefault="00705D59" w14:paraId="1D4DE937" w14:textId="7C95A684">
      <w:pPr>
        <w:jc w:val="both"/>
        <w:rPr>
          <w:rFonts w:ascii="Times New Roman" w:hAnsi="Times New Roman" w:cs="Times New Roman"/>
          <w:sz w:val="24"/>
          <w:szCs w:val="24"/>
        </w:rPr>
      </w:pPr>
      <w:r w:rsidRPr="00064127">
        <w:rPr>
          <w:rFonts w:ascii="Times New Roman" w:hAnsi="Times New Roman" w:cs="Times New Roman"/>
          <w:sz w:val="24"/>
          <w:szCs w:val="24"/>
        </w:rPr>
        <w:t>The</w:t>
      </w:r>
      <w:r w:rsidR="00140B9F">
        <w:rPr>
          <w:rFonts w:ascii="Times New Roman" w:hAnsi="Times New Roman" w:cs="Times New Roman"/>
          <w:sz w:val="24"/>
          <w:szCs w:val="24"/>
        </w:rPr>
        <w:t xml:space="preserve"> network</w:t>
      </w:r>
      <w:r w:rsidRPr="00064127">
        <w:rPr>
          <w:rFonts w:ascii="Times New Roman" w:hAnsi="Times New Roman" w:cs="Times New Roman"/>
          <w:sz w:val="24"/>
          <w:szCs w:val="24"/>
        </w:rPr>
        <w:t xml:space="preserve"> load will likely need to be simulated</w:t>
      </w:r>
      <w:r w:rsidR="00D659DF">
        <w:rPr>
          <w:rFonts w:ascii="Times New Roman" w:hAnsi="Times New Roman" w:cs="Times New Roman"/>
          <w:sz w:val="24"/>
          <w:szCs w:val="24"/>
        </w:rPr>
        <w:t xml:space="preserve"> to do timely testing</w:t>
      </w:r>
      <w:r w:rsidR="00140B9F">
        <w:rPr>
          <w:rFonts w:ascii="Times New Roman" w:hAnsi="Times New Roman" w:cs="Times New Roman"/>
          <w:sz w:val="24"/>
          <w:szCs w:val="24"/>
        </w:rPr>
        <w:t xml:space="preserve"> where the actual network load from controls </w:t>
      </w:r>
      <w:r w:rsidRPr="00064127">
        <w:rPr>
          <w:rFonts w:ascii="Times New Roman" w:hAnsi="Times New Roman" w:cs="Times New Roman"/>
          <w:sz w:val="24"/>
          <w:szCs w:val="24"/>
        </w:rPr>
        <w:t xml:space="preserve">can be slowly incorporated </w:t>
      </w:r>
      <w:r w:rsidR="00140B9F">
        <w:rPr>
          <w:rFonts w:ascii="Times New Roman" w:hAnsi="Times New Roman" w:cs="Times New Roman"/>
          <w:sz w:val="24"/>
          <w:szCs w:val="24"/>
        </w:rPr>
        <w:t xml:space="preserve">for more accurate measurement </w:t>
      </w:r>
      <w:r w:rsidRPr="00064127">
        <w:rPr>
          <w:rFonts w:ascii="Times New Roman" w:hAnsi="Times New Roman" w:cs="Times New Roman"/>
          <w:sz w:val="24"/>
          <w:szCs w:val="24"/>
        </w:rPr>
        <w:t xml:space="preserve">as controls </w:t>
      </w:r>
      <w:r w:rsidR="00140B9F">
        <w:rPr>
          <w:rFonts w:ascii="Times New Roman" w:hAnsi="Times New Roman" w:cs="Times New Roman"/>
          <w:sz w:val="24"/>
          <w:szCs w:val="24"/>
        </w:rPr>
        <w:t>prototypes</w:t>
      </w:r>
      <w:r w:rsidRPr="00064127">
        <w:rPr>
          <w:rFonts w:ascii="Times New Roman" w:hAnsi="Times New Roman" w:cs="Times New Roman"/>
          <w:sz w:val="24"/>
          <w:szCs w:val="24"/>
        </w:rPr>
        <w:t xml:space="preserve">. The load should be simulated with similar </w:t>
      </w:r>
      <w:r w:rsidR="00B05815">
        <w:rPr>
          <w:rFonts w:ascii="Times New Roman" w:hAnsi="Times New Roman" w:cs="Times New Roman"/>
          <w:sz w:val="24"/>
          <w:szCs w:val="24"/>
        </w:rPr>
        <w:t xml:space="preserve">conditions as </w:t>
      </w:r>
      <w:r w:rsidRPr="00064127">
        <w:rPr>
          <w:rFonts w:ascii="Times New Roman" w:hAnsi="Times New Roman" w:cs="Times New Roman"/>
          <w:sz w:val="24"/>
          <w:szCs w:val="24"/>
        </w:rPr>
        <w:t>control requirements. Analog readouts equivalent to the number of encoders should be sending signals from the rover. A larger bitstream for GPS tracking is required</w:t>
      </w:r>
      <w:r w:rsidR="00B05815">
        <w:rPr>
          <w:rFonts w:ascii="Times New Roman" w:hAnsi="Times New Roman" w:cs="Times New Roman"/>
          <w:sz w:val="24"/>
          <w:szCs w:val="24"/>
        </w:rPr>
        <w:t xml:space="preserve"> but only frequents 10 per second</w:t>
      </w:r>
      <w:r w:rsidRPr="00064127">
        <w:rPr>
          <w:rFonts w:ascii="Times New Roman" w:hAnsi="Times New Roman" w:cs="Times New Roman"/>
          <w:sz w:val="24"/>
          <w:szCs w:val="24"/>
        </w:rPr>
        <w:t xml:space="preserve">. Three to five ultrasonic sensors will be sending analog data as well. Actuation controls with equivalent bitstreams to the number of concurrent commands that the rover could receive, which should be 4 to 6 bytes, needs to also be used to simulate maximum network congestion. </w:t>
      </w:r>
      <w:r w:rsidRPr="00064127" w:rsidR="00BC01AD">
        <w:rPr>
          <w:rFonts w:ascii="Times New Roman" w:hAnsi="Times New Roman" w:cs="Times New Roman"/>
          <w:sz w:val="24"/>
          <w:szCs w:val="24"/>
        </w:rPr>
        <w:t xml:space="preserve">The data will likely be transmitted at 9600 Baud to 115200 Baud for reliability, which means that the channels will </w:t>
      </w:r>
      <w:r w:rsidRPr="00064127" w:rsidR="00876648">
        <w:rPr>
          <w:rFonts w:ascii="Times New Roman" w:hAnsi="Times New Roman" w:cs="Times New Roman"/>
          <w:sz w:val="24"/>
          <w:szCs w:val="24"/>
        </w:rPr>
        <w:t xml:space="preserve">be required to </w:t>
      </w:r>
      <w:r w:rsidRPr="00064127" w:rsidR="00BC01AD">
        <w:rPr>
          <w:rFonts w:ascii="Times New Roman" w:hAnsi="Times New Roman" w:cs="Times New Roman"/>
          <w:sz w:val="24"/>
          <w:szCs w:val="24"/>
        </w:rPr>
        <w:t xml:space="preserve">dynamically allocate for concurrent high and low bandwidth streams which will likely prove that the video will choke out the channels when signal is not strong enough for high-bandwidth applications. </w:t>
      </w:r>
      <w:r w:rsidRPr="00064127">
        <w:rPr>
          <w:rFonts w:ascii="Times New Roman" w:hAnsi="Times New Roman" w:cs="Times New Roman"/>
          <w:sz w:val="24"/>
          <w:szCs w:val="24"/>
        </w:rPr>
        <w:t xml:space="preserve">With all </w:t>
      </w:r>
      <w:r w:rsidRPr="00064127" w:rsidR="00BC01AD">
        <w:rPr>
          <w:rFonts w:ascii="Times New Roman" w:hAnsi="Times New Roman" w:cs="Times New Roman"/>
          <w:sz w:val="24"/>
          <w:szCs w:val="24"/>
        </w:rPr>
        <w:t>videos</w:t>
      </w:r>
      <w:r w:rsidRPr="00064127">
        <w:rPr>
          <w:rFonts w:ascii="Times New Roman" w:hAnsi="Times New Roman" w:cs="Times New Roman"/>
          <w:sz w:val="24"/>
          <w:szCs w:val="24"/>
        </w:rPr>
        <w:t>, analog and digital signals, we will attempt to find the limits of the system and adjust</w:t>
      </w:r>
      <w:r w:rsidRPr="00064127" w:rsidR="00BC01AD">
        <w:rPr>
          <w:rFonts w:ascii="Times New Roman" w:hAnsi="Times New Roman" w:cs="Times New Roman"/>
          <w:sz w:val="24"/>
          <w:szCs w:val="24"/>
        </w:rPr>
        <w:t xml:space="preserve"> accordingly. We hope this testing will provide data allowing us to discontinue the large 10dBi antennas and all traffic for ROS and video to be managed through the substantially smaller 8dBi antennas. </w:t>
      </w:r>
    </w:p>
    <w:p w:rsidRPr="001348A8" w:rsidR="00064127" w:rsidP="00B7589B" w:rsidRDefault="00064127" w14:paraId="3A2205F1" w14:textId="77777777">
      <w:pPr>
        <w:jc w:val="both"/>
        <w:rPr>
          <w:rFonts w:ascii="Times New Roman" w:hAnsi="Times New Roman" w:cs="Times New Roman"/>
        </w:rPr>
      </w:pPr>
    </w:p>
    <w:p w:rsidR="00B7589B" w:rsidP="00061524" w:rsidRDefault="00876648" w14:paraId="5BA2D26B" w14:textId="2BDA395C">
      <w:pPr>
        <w:pStyle w:val="ListParagraph"/>
        <w:numPr>
          <w:ilvl w:val="0"/>
          <w:numId w:val="10"/>
        </w:numPr>
        <w:jc w:val="center"/>
        <w:rPr>
          <w:rFonts w:ascii="Times New Roman" w:hAnsi="Times New Roman" w:cs="Times New Roman"/>
          <w:b/>
          <w:bCs/>
          <w:sz w:val="28"/>
          <w:szCs w:val="28"/>
        </w:rPr>
      </w:pPr>
      <w:r>
        <w:rPr>
          <w:rFonts w:ascii="Times New Roman" w:hAnsi="Times New Roman" w:cs="Times New Roman"/>
          <w:b/>
          <w:bCs/>
          <w:sz w:val="28"/>
          <w:szCs w:val="28"/>
        </w:rPr>
        <w:t>Path Forward</w:t>
      </w:r>
    </w:p>
    <w:p w:rsidRPr="005F161B" w:rsidR="005F161B" w:rsidP="005F161B" w:rsidRDefault="005F161B" w14:paraId="5F7D5A83" w14:textId="76E39A45">
      <w:pPr>
        <w:tabs>
          <w:tab w:val="left" w:pos="2207"/>
        </w:tabs>
        <w:rPr>
          <w:rFonts w:ascii="Times New Roman" w:hAnsi="Times New Roman" w:cs="Times New Roman"/>
          <w:sz w:val="28"/>
          <w:szCs w:val="28"/>
        </w:rPr>
      </w:pPr>
    </w:p>
    <w:p w:rsidR="005F161B" w:rsidP="005F161B" w:rsidRDefault="6EB9067C" w14:paraId="53B38F29" w14:textId="73F93BDA">
      <w:pPr>
        <w:keepNext/>
        <w:jc w:val="center"/>
      </w:pPr>
      <w:r>
        <w:rPr>
          <w:noProof/>
        </w:rPr>
        <w:drawing>
          <wp:inline distT="0" distB="0" distL="0" distR="0" wp14:anchorId="126CE3CF" wp14:editId="68C8AC96">
            <wp:extent cx="6134383" cy="1924587"/>
            <wp:effectExtent l="0" t="0" r="0" b="0"/>
            <wp:docPr id="1990537817" name="Picture 1990537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15799" cy="1950130"/>
                    </a:xfrm>
                    <a:prstGeom prst="rect">
                      <a:avLst/>
                    </a:prstGeom>
                  </pic:spPr>
                </pic:pic>
              </a:graphicData>
            </a:graphic>
          </wp:inline>
        </w:drawing>
      </w:r>
    </w:p>
    <w:p w:rsidR="005F161B" w:rsidP="005F161B" w:rsidRDefault="005F161B" w14:paraId="2A87F2A2" w14:textId="77777777">
      <w:pPr>
        <w:pStyle w:val="Caption"/>
        <w:jc w:val="center"/>
        <w:rPr>
          <w:rFonts w:ascii="Times New Roman" w:hAnsi="Times New Roman" w:cs="Times New Roman"/>
          <w:b/>
          <w:bCs/>
          <w:sz w:val="28"/>
          <w:szCs w:val="28"/>
        </w:rPr>
      </w:pPr>
      <w:r>
        <w:t xml:space="preserve">Figure </w:t>
      </w:r>
      <w:r>
        <w:fldChar w:fldCharType="begin"/>
      </w:r>
      <w:r>
        <w:instrText> SEQ Figure \* ARABIC </w:instrText>
      </w:r>
      <w:r>
        <w:fldChar w:fldCharType="separate"/>
      </w:r>
      <w:r>
        <w:rPr>
          <w:noProof/>
        </w:rPr>
        <w:t>5</w:t>
      </w:r>
      <w:r>
        <w:fldChar w:fldCharType="end"/>
      </w:r>
      <w:r>
        <w:t>: Gantt chart for communications with updated progress</w:t>
      </w:r>
    </w:p>
    <w:p w:rsidRPr="005F161B" w:rsidR="00521F13" w:rsidP="005F161B" w:rsidRDefault="00521F13" w14:paraId="11441992" w14:textId="77777777">
      <w:pPr>
        <w:rPr>
          <w:rFonts w:ascii="Times New Roman" w:hAnsi="Times New Roman" w:cs="Times New Roman"/>
          <w:b/>
          <w:bCs/>
          <w:sz w:val="28"/>
          <w:szCs w:val="28"/>
        </w:rPr>
      </w:pPr>
    </w:p>
    <w:p w:rsidR="001626C4" w:rsidP="00D42445" w:rsidRDefault="003012CC" w14:paraId="7F68AC82" w14:textId="1A9953F6">
      <w:pPr>
        <w:jc w:val="both"/>
        <w:rPr>
          <w:rFonts w:ascii="Times New Roman" w:hAnsi="Times New Roman" w:cs="Times New Roman"/>
          <w:sz w:val="24"/>
          <w:szCs w:val="24"/>
        </w:rPr>
      </w:pPr>
      <w:r w:rsidRPr="1D0D2ACD" w:rsidR="003012CC">
        <w:rPr>
          <w:rFonts w:ascii="Times New Roman" w:hAnsi="Times New Roman" w:cs="Times New Roman"/>
          <w:sz w:val="24"/>
          <w:szCs w:val="24"/>
        </w:rPr>
        <w:t xml:space="preserve">Given the initial projections for the timeline, communications </w:t>
      </w:r>
      <w:r w:rsidRPr="1D0D2ACD" w:rsidR="00306A28">
        <w:rPr>
          <w:rFonts w:ascii="Times New Roman" w:hAnsi="Times New Roman" w:cs="Times New Roman"/>
          <w:sz w:val="24"/>
          <w:szCs w:val="24"/>
        </w:rPr>
        <w:t>are</w:t>
      </w:r>
      <w:r w:rsidRPr="1D0D2ACD" w:rsidR="003012CC">
        <w:rPr>
          <w:rFonts w:ascii="Times New Roman" w:hAnsi="Times New Roman" w:cs="Times New Roman"/>
          <w:sz w:val="24"/>
          <w:szCs w:val="24"/>
        </w:rPr>
        <w:t xml:space="preserve"> slightly ahead of </w:t>
      </w:r>
      <w:r w:rsidRPr="1D0D2ACD" w:rsidR="001626C4">
        <w:rPr>
          <w:rFonts w:ascii="Times New Roman" w:hAnsi="Times New Roman" w:cs="Times New Roman"/>
          <w:sz w:val="24"/>
          <w:szCs w:val="24"/>
        </w:rPr>
        <w:t>schedule,</w:t>
      </w:r>
      <w:r w:rsidRPr="1D0D2ACD" w:rsidR="003012CC">
        <w:rPr>
          <w:rFonts w:ascii="Times New Roman" w:hAnsi="Times New Roman" w:cs="Times New Roman"/>
          <w:sz w:val="24"/>
          <w:szCs w:val="24"/>
        </w:rPr>
        <w:t xml:space="preserve"> and we hope to continue in this fashion to allocate more manpower for </w:t>
      </w:r>
      <w:r w:rsidRPr="1D0D2ACD" w:rsidR="265B560A">
        <w:rPr>
          <w:rFonts w:ascii="Times New Roman" w:hAnsi="Times New Roman" w:cs="Times New Roman"/>
          <w:sz w:val="24"/>
          <w:szCs w:val="24"/>
        </w:rPr>
        <w:t xml:space="preserve">assisting </w:t>
      </w:r>
      <w:r w:rsidRPr="1D0D2ACD" w:rsidR="003012CC">
        <w:rPr>
          <w:rFonts w:ascii="Times New Roman" w:hAnsi="Times New Roman" w:cs="Times New Roman"/>
          <w:sz w:val="24"/>
          <w:szCs w:val="24"/>
        </w:rPr>
        <w:t>controls and power</w:t>
      </w:r>
      <w:r w:rsidRPr="1D0D2ACD" w:rsidR="003012CC">
        <w:rPr>
          <w:rFonts w:ascii="Times New Roman" w:hAnsi="Times New Roman" w:cs="Times New Roman"/>
          <w:sz w:val="24"/>
          <w:szCs w:val="24"/>
        </w:rPr>
        <w:t xml:space="preserve">. After ROS is tested, distance with the communication methods will be tested. </w:t>
      </w:r>
      <w:r w:rsidRPr="1D0D2ACD" w:rsidR="00D42445">
        <w:rPr>
          <w:rFonts w:ascii="Times New Roman" w:hAnsi="Times New Roman" w:cs="Times New Roman"/>
          <w:sz w:val="24"/>
          <w:szCs w:val="24"/>
        </w:rPr>
        <w:t>Distance testing will be conducted at incremental distances measured preferably measured with the</w:t>
      </w:r>
      <w:r w:rsidRPr="1D0D2ACD" w:rsidR="08E83062">
        <w:rPr>
          <w:rFonts w:ascii="Times New Roman" w:hAnsi="Times New Roman" w:cs="Times New Roman"/>
          <w:sz w:val="24"/>
          <w:szCs w:val="24"/>
        </w:rPr>
        <w:t xml:space="preserve"> XA1110</w:t>
      </w:r>
      <w:r w:rsidRPr="1D0D2ACD" w:rsidR="00D42445">
        <w:rPr>
          <w:rFonts w:ascii="Times New Roman" w:hAnsi="Times New Roman" w:cs="Times New Roman"/>
          <w:sz w:val="24"/>
          <w:szCs w:val="24"/>
        </w:rPr>
        <w:t xml:space="preserve"> GPS for</w:t>
      </w:r>
      <w:r w:rsidRPr="1D0D2ACD" w:rsidR="008F1389">
        <w:rPr>
          <w:rFonts w:ascii="Times New Roman" w:hAnsi="Times New Roman" w:cs="Times New Roman"/>
          <w:sz w:val="24"/>
          <w:szCs w:val="24"/>
        </w:rPr>
        <w:t xml:space="preserve"> faster testing procedures</w:t>
      </w:r>
      <w:r w:rsidRPr="1D0D2ACD" w:rsidR="00D42445">
        <w:rPr>
          <w:rFonts w:ascii="Times New Roman" w:hAnsi="Times New Roman" w:cs="Times New Roman"/>
          <w:sz w:val="24"/>
          <w:szCs w:val="24"/>
        </w:rPr>
        <w:t xml:space="preserve"> and </w:t>
      </w:r>
      <w:r w:rsidRPr="1D0D2ACD" w:rsidR="008F1389">
        <w:rPr>
          <w:rFonts w:ascii="Times New Roman" w:hAnsi="Times New Roman" w:cs="Times New Roman"/>
          <w:sz w:val="24"/>
          <w:szCs w:val="24"/>
        </w:rPr>
        <w:t>measuring the signal strength at each increment.</w:t>
      </w:r>
      <w:r w:rsidRPr="1D0D2ACD" w:rsidR="00D42445">
        <w:rPr>
          <w:rFonts w:ascii="Times New Roman" w:hAnsi="Times New Roman" w:cs="Times New Roman"/>
          <w:sz w:val="24"/>
          <w:szCs w:val="24"/>
        </w:rPr>
        <w:t xml:space="preserve"> </w:t>
      </w:r>
      <w:r w:rsidRPr="1D0D2ACD" w:rsidR="003012CC">
        <w:rPr>
          <w:rFonts w:ascii="Times New Roman" w:hAnsi="Times New Roman" w:cs="Times New Roman"/>
          <w:sz w:val="24"/>
          <w:szCs w:val="24"/>
        </w:rPr>
        <w:t xml:space="preserve">The goal is to have communications established and fully integrated before beginning the second term of the project. </w:t>
      </w:r>
      <w:r w:rsidRPr="1D0D2ACD" w:rsidR="008F1389">
        <w:rPr>
          <w:rFonts w:ascii="Times New Roman" w:hAnsi="Times New Roman" w:cs="Times New Roman"/>
          <w:sz w:val="24"/>
          <w:szCs w:val="24"/>
        </w:rPr>
        <w:t>At that point we should be ready for concurrent debugging and reallocation of work</w:t>
      </w:r>
      <w:r w:rsidRPr="1D0D2ACD" w:rsidR="00E561FA">
        <w:rPr>
          <w:rFonts w:ascii="Times New Roman" w:hAnsi="Times New Roman" w:cs="Times New Roman"/>
          <w:sz w:val="24"/>
          <w:szCs w:val="24"/>
        </w:rPr>
        <w:t>force</w:t>
      </w:r>
      <w:r w:rsidRPr="1D0D2ACD" w:rsidR="008F1389">
        <w:rPr>
          <w:rFonts w:ascii="Times New Roman" w:hAnsi="Times New Roman" w:cs="Times New Roman"/>
          <w:sz w:val="24"/>
          <w:szCs w:val="24"/>
        </w:rPr>
        <w:t xml:space="preserve">. </w:t>
      </w:r>
      <w:r w:rsidRPr="1D0D2ACD" w:rsidR="003012CC">
        <w:rPr>
          <w:rFonts w:ascii="Times New Roman" w:hAnsi="Times New Roman" w:cs="Times New Roman"/>
          <w:sz w:val="24"/>
          <w:szCs w:val="24"/>
        </w:rPr>
        <w:t>Given current developments, this seems attainable.</w:t>
      </w:r>
      <w:r w:rsidRPr="1D0D2ACD" w:rsidR="001348A8">
        <w:rPr>
          <w:rFonts w:ascii="Times New Roman" w:hAnsi="Times New Roman" w:cs="Times New Roman"/>
          <w:sz w:val="24"/>
          <w:szCs w:val="24"/>
        </w:rPr>
        <w:t xml:space="preserve"> </w:t>
      </w:r>
    </w:p>
    <w:p w:rsidR="00061524" w:rsidP="003012CC" w:rsidRDefault="00061524" w14:paraId="6472C167" w14:textId="77777777">
      <w:pPr>
        <w:jc w:val="both"/>
        <w:rPr>
          <w:rFonts w:ascii="Times New Roman" w:hAnsi="Times New Roman" w:cs="Times New Roman"/>
        </w:rPr>
      </w:pPr>
    </w:p>
    <w:p w:rsidRPr="001348A8" w:rsidR="00B549DC" w:rsidP="003012CC" w:rsidRDefault="00B549DC" w14:paraId="5106AFF4" w14:textId="77777777">
      <w:pPr>
        <w:jc w:val="both"/>
        <w:rPr>
          <w:rFonts w:ascii="Times New Roman" w:hAnsi="Times New Roman" w:cs="Times New Roman"/>
        </w:rPr>
      </w:pPr>
    </w:p>
    <w:p w:rsidRPr="001348A8" w:rsidR="003012CC" w:rsidP="00253F5D" w:rsidRDefault="00B549DC" w14:paraId="48E676E9" w14:textId="089902E1">
      <w:pPr>
        <w:jc w:val="center"/>
        <w:rPr>
          <w:rFonts w:ascii="Times New Roman" w:hAnsi="Times New Roman" w:cs="Times New Roman"/>
          <w:b/>
          <w:bCs/>
          <w:sz w:val="28"/>
          <w:szCs w:val="28"/>
        </w:rPr>
      </w:pPr>
      <w:r w:rsidRPr="001348A8">
        <w:rPr>
          <w:rFonts w:ascii="Times New Roman" w:hAnsi="Times New Roman" w:cs="Times New Roman"/>
          <w:b/>
          <w:bCs/>
          <w:sz w:val="28"/>
          <w:szCs w:val="28"/>
        </w:rPr>
        <w:t>Bibliography</w:t>
      </w:r>
    </w:p>
    <w:p w:rsidRPr="001348A8" w:rsidR="00B549DC" w:rsidP="003012CC" w:rsidRDefault="00B549DC" w14:paraId="7110200B" w14:textId="77777777">
      <w:pPr>
        <w:jc w:val="both"/>
        <w:rPr>
          <w:rFonts w:ascii="Times New Roman" w:hAnsi="Times New Roman" w:cs="Times New Roman"/>
          <w:b/>
          <w:bCs/>
        </w:rPr>
      </w:pPr>
    </w:p>
    <w:p w:rsidRPr="006E07BC" w:rsidR="006619A9" w:rsidP="006619A9" w:rsidRDefault="006619A9" w14:paraId="2852F832" w14:textId="2D9E5271">
      <w:pPr>
        <w:pStyle w:val="NormalWeb"/>
        <w:ind w:left="567" w:hanging="567"/>
      </w:pPr>
      <w:r w:rsidRPr="006E07BC">
        <w:t xml:space="preserve">[1] Ros, A. (2022, November 15). </w:t>
      </w:r>
      <w:r w:rsidRPr="006E07BC">
        <w:rPr>
          <w:i/>
          <w:iCs/>
        </w:rPr>
        <w:t xml:space="preserve">Aler9/RTSP-simple-server: Ready-to-use RTSP / RTMP / LL-HLS server and proxy that allows to read, </w:t>
      </w:r>
      <w:proofErr w:type="gramStart"/>
      <w:r w:rsidRPr="006E07BC">
        <w:rPr>
          <w:i/>
          <w:iCs/>
        </w:rPr>
        <w:t>publish</w:t>
      </w:r>
      <w:proofErr w:type="gramEnd"/>
      <w:r w:rsidRPr="006E07BC">
        <w:rPr>
          <w:i/>
          <w:iCs/>
        </w:rPr>
        <w:t xml:space="preserve"> and proxy video and audio streams</w:t>
      </w:r>
      <w:r w:rsidRPr="006E07BC">
        <w:t xml:space="preserve">. GitHub. Retrieved November 26, 2022, from https://github.com/aler9/rtsp-simple-server </w:t>
      </w:r>
    </w:p>
    <w:p w:rsidRPr="006E07BC" w:rsidR="00013D50" w:rsidP="006E07BC" w:rsidRDefault="00013D50" w14:paraId="2DCD8C13" w14:textId="1F1C5AE7">
      <w:pPr>
        <w:pStyle w:val="NormalWeb"/>
        <w:ind w:left="567" w:hanging="567"/>
      </w:pPr>
      <w:r w:rsidRPr="006E07BC">
        <w:t>[2]</w:t>
      </w:r>
      <w:r w:rsidRPr="006E07BC" w:rsidR="006E07BC">
        <w:t xml:space="preserve"> </w:t>
      </w:r>
      <w:proofErr w:type="spellStart"/>
      <w:r w:rsidRPr="006E07BC" w:rsidR="006E07BC">
        <w:t>Haivision</w:t>
      </w:r>
      <w:proofErr w:type="spellEnd"/>
      <w:r w:rsidRPr="006E07BC" w:rsidR="006E07BC">
        <w:t xml:space="preserve">. (2022, January 4). </w:t>
      </w:r>
      <w:r w:rsidRPr="006E07BC" w:rsidR="006E07BC">
        <w:rPr>
          <w:i/>
          <w:iCs/>
        </w:rPr>
        <w:t>RTMP vs. SRT: Comparing latency and maximum bandwidth</w:t>
      </w:r>
      <w:r w:rsidRPr="006E07BC" w:rsidR="006E07BC">
        <w:t xml:space="preserve">. Retrieved November 26, 2022, from https://www.haivision.com/resources/white-paper/srt-versus-rtmp/ </w:t>
      </w:r>
    </w:p>
    <w:p w:rsidRPr="006E07BC" w:rsidR="00013D50" w:rsidP="00D701F7" w:rsidRDefault="00013D50" w14:paraId="0E966843" w14:textId="3FCA9E53">
      <w:pPr>
        <w:pStyle w:val="NormalWeb"/>
        <w:ind w:left="567" w:hanging="567"/>
      </w:pPr>
      <w:r w:rsidRPr="006E07BC">
        <w:t>[3]</w:t>
      </w:r>
      <w:r w:rsidRPr="006E07BC" w:rsidR="00D701F7">
        <w:t xml:space="preserve"> </w:t>
      </w:r>
      <w:proofErr w:type="spellStart"/>
      <w:proofErr w:type="gramStart"/>
      <w:r w:rsidRPr="006E07BC" w:rsidR="00D701F7">
        <w:t>Cymontkowski</w:t>
      </w:r>
      <w:proofErr w:type="spellEnd"/>
      <w:r w:rsidRPr="006E07BC" w:rsidR="00D701F7">
        <w:t xml:space="preserve"> ,</w:t>
      </w:r>
      <w:proofErr w:type="gramEnd"/>
      <w:r w:rsidRPr="006E07BC" w:rsidR="00D701F7">
        <w:t xml:space="preserve"> M. (2019). </w:t>
      </w:r>
      <w:proofErr w:type="spellStart"/>
      <w:r w:rsidRPr="006E07BC" w:rsidR="00D701F7">
        <w:rPr>
          <w:i/>
          <w:iCs/>
        </w:rPr>
        <w:t>Haivision</w:t>
      </w:r>
      <w:proofErr w:type="spellEnd"/>
      <w:r w:rsidRPr="006E07BC" w:rsidR="00D701F7">
        <w:rPr>
          <w:i/>
          <w:iCs/>
        </w:rPr>
        <w:t>/SRT: Secure, reliable, transport</w:t>
      </w:r>
      <w:r w:rsidRPr="006E07BC" w:rsidR="00D701F7">
        <w:t xml:space="preserve">. GitHub. Retrieved November 26, 2022, from https://github.com/Haivision/srt </w:t>
      </w:r>
    </w:p>
    <w:p w:rsidRPr="006E07BC" w:rsidR="006E07BC" w:rsidP="006E07BC" w:rsidRDefault="00064127" w14:paraId="12E5544C" w14:textId="4CB9DE0F">
      <w:pPr>
        <w:pStyle w:val="NormalWeb"/>
        <w:ind w:left="567" w:hanging="567"/>
      </w:pPr>
      <w:r w:rsidRPr="006E07BC">
        <w:t>[4]</w:t>
      </w:r>
      <w:r w:rsidRPr="006E07BC" w:rsidR="006E07BC">
        <w:rPr>
          <w:i/>
          <w:iCs/>
        </w:rPr>
        <w:t xml:space="preserve"> Ubuntu (source)</w:t>
      </w:r>
      <w:r w:rsidRPr="006E07BC" w:rsidR="006E07BC">
        <w:rPr>
          <w:rFonts w:ascii="Symbol" w:hAnsi="Symbol" w:eastAsia="Symbol" w:cs="Symbol"/>
          <w:i/>
          <w:iCs/>
        </w:rPr>
        <w:t>Á</w:t>
      </w:r>
      <w:r w:rsidRPr="006E07BC" w:rsidR="006E07BC">
        <w:t xml:space="preserve">. Ubuntu (source) - ROS 2 Documentation: Humble documentation. (n.d.). Retrieved November 26, 2022, from https://docs.ros.org/en/humble/Installation/Alternatives/Ubuntu-Development-Setup.html </w:t>
      </w:r>
    </w:p>
    <w:p w:rsidRPr="004D0377" w:rsidR="00064127" w:rsidP="006619A9" w:rsidRDefault="00064127" w14:paraId="1440B25C" w14:textId="02DFB52A">
      <w:pPr>
        <w:pStyle w:val="NormalWeb"/>
        <w:ind w:left="567" w:hanging="567"/>
        <w:rPr>
          <w:color w:val="FF0000"/>
        </w:rPr>
      </w:pPr>
    </w:p>
    <w:p w:rsidR="00597B22" w:rsidP="006619A9" w:rsidRDefault="00597B22" w14:paraId="5177F269" w14:textId="14A24EBE">
      <w:pPr>
        <w:pStyle w:val="NormalWeb"/>
        <w:ind w:left="567" w:hanging="567"/>
      </w:pPr>
    </w:p>
    <w:p w:rsidR="005F161B" w:rsidP="006619A9" w:rsidRDefault="005F161B" w14:paraId="31B3844C" w14:textId="4EE73711">
      <w:pPr>
        <w:pStyle w:val="NormalWeb"/>
        <w:ind w:left="567" w:hanging="567"/>
      </w:pPr>
    </w:p>
    <w:p w:rsidR="005F161B" w:rsidP="006619A9" w:rsidRDefault="005F161B" w14:paraId="173870C1" w14:textId="6B4A4CF7">
      <w:pPr>
        <w:pStyle w:val="NormalWeb"/>
        <w:ind w:left="567" w:hanging="567"/>
      </w:pPr>
    </w:p>
    <w:p w:rsidR="005F161B" w:rsidP="006619A9" w:rsidRDefault="005F161B" w14:paraId="1C778A0E" w14:textId="30F80B56">
      <w:pPr>
        <w:pStyle w:val="NormalWeb"/>
        <w:ind w:left="567" w:hanging="567"/>
      </w:pPr>
    </w:p>
    <w:p w:rsidR="005F161B" w:rsidP="006619A9" w:rsidRDefault="005F161B" w14:paraId="36D7AA53" w14:textId="77777777">
      <w:pPr>
        <w:pStyle w:val="NormalWeb"/>
        <w:ind w:left="567" w:hanging="567"/>
      </w:pPr>
    </w:p>
    <w:p w:rsidR="00BF74F4" w:rsidP="006619A9" w:rsidRDefault="00BF74F4" w14:paraId="4960F4CE" w14:textId="77777777">
      <w:pPr>
        <w:pStyle w:val="NormalWeb"/>
        <w:ind w:left="567" w:hanging="567"/>
      </w:pPr>
    </w:p>
    <w:p w:rsidR="00597B22" w:rsidP="00597B22" w:rsidRDefault="00597B22" w14:paraId="6199B2BA" w14:textId="6D3D1360">
      <w:pPr>
        <w:jc w:val="center"/>
        <w:rPr>
          <w:rFonts w:ascii="Times New Roman" w:hAnsi="Times New Roman" w:cs="Times New Roman"/>
          <w:b/>
          <w:bCs/>
          <w:sz w:val="28"/>
          <w:szCs w:val="28"/>
        </w:rPr>
      </w:pPr>
      <w:r>
        <w:rPr>
          <w:rFonts w:ascii="Times New Roman" w:hAnsi="Times New Roman" w:cs="Times New Roman"/>
          <w:b/>
          <w:bCs/>
          <w:sz w:val="28"/>
          <w:szCs w:val="28"/>
        </w:rPr>
        <w:t>Appendix</w:t>
      </w:r>
    </w:p>
    <w:p w:rsidRPr="001A4201" w:rsidR="00521F13" w:rsidP="00521F13" w:rsidRDefault="00521F13" w14:paraId="3251F55E" w14:textId="77777777"/>
    <w:p w:rsidRPr="00524675" w:rsidR="00597B22" w:rsidP="00597B22" w:rsidRDefault="00597B22" w14:paraId="3E5E8446" w14:textId="77777777">
      <w:pPr>
        <w:spacing w:after="0"/>
        <w:rPr>
          <w:rFonts w:ascii="Consolas" w:hAnsi="Consolas" w:cstheme="majorHAnsi"/>
        </w:rPr>
      </w:pPr>
      <w:r w:rsidRPr="00524675">
        <w:rPr>
          <w:rFonts w:ascii="Consolas" w:hAnsi="Consolas" w:cstheme="majorHAnsi"/>
        </w:rPr>
        <w:t># -*- coding: utf-8 -*-</w:t>
      </w:r>
    </w:p>
    <w:p w:rsidRPr="00524675" w:rsidR="00597B22" w:rsidP="00597B22" w:rsidRDefault="00597B22" w14:paraId="4B055A07" w14:textId="77777777">
      <w:pPr>
        <w:spacing w:after="0"/>
        <w:rPr>
          <w:rFonts w:ascii="Consolas" w:hAnsi="Consolas" w:cstheme="majorHAnsi"/>
        </w:rPr>
      </w:pPr>
      <w:r w:rsidRPr="00524675">
        <w:rPr>
          <w:rFonts w:ascii="Consolas" w:hAnsi="Consolas" w:cstheme="majorHAnsi"/>
        </w:rPr>
        <w:t>"""</w:t>
      </w:r>
    </w:p>
    <w:p w:rsidRPr="00524675" w:rsidR="00597B22" w:rsidP="00597B22" w:rsidRDefault="00597B22" w14:paraId="275BAE43" w14:textId="769B8AF1">
      <w:pPr>
        <w:spacing w:after="0"/>
        <w:rPr>
          <w:rFonts w:ascii="Consolas" w:hAnsi="Consolas" w:cstheme="majorHAnsi"/>
        </w:rPr>
      </w:pPr>
      <w:r w:rsidRPr="00524675">
        <w:rPr>
          <w:rFonts w:ascii="Consolas" w:hAnsi="Consolas" w:cstheme="majorHAnsi"/>
        </w:rPr>
        <w:t xml:space="preserve">Created on:  </w:t>
      </w:r>
      <w:r w:rsidRPr="00524675" w:rsidR="00645692">
        <w:rPr>
          <w:rFonts w:ascii="Consolas" w:hAnsi="Consolas" w:cstheme="majorHAnsi"/>
        </w:rPr>
        <w:t>11.07.22</w:t>
      </w:r>
    </w:p>
    <w:p w:rsidRPr="00524675" w:rsidR="00597B22" w:rsidP="00597B22" w:rsidRDefault="00597B22" w14:paraId="03391384" w14:textId="77777777">
      <w:pPr>
        <w:spacing w:after="0"/>
        <w:rPr>
          <w:rFonts w:ascii="Consolas" w:hAnsi="Consolas" w:cstheme="majorHAnsi"/>
        </w:rPr>
      </w:pPr>
      <w:r w:rsidRPr="00524675">
        <w:rPr>
          <w:rFonts w:ascii="Consolas" w:hAnsi="Consolas" w:cstheme="majorHAnsi"/>
        </w:rPr>
        <w:t>author:      Ian Dwyer</w:t>
      </w:r>
    </w:p>
    <w:p w:rsidRPr="00524675" w:rsidR="00597B22" w:rsidP="00597B22" w:rsidRDefault="00597B22" w14:paraId="3FAE53E5" w14:textId="77777777">
      <w:pPr>
        <w:spacing w:after="0"/>
        <w:rPr>
          <w:rFonts w:ascii="Consolas" w:hAnsi="Consolas" w:cstheme="majorHAnsi"/>
        </w:rPr>
      </w:pPr>
      <w:r w:rsidRPr="00524675">
        <w:rPr>
          <w:rFonts w:ascii="Consolas" w:hAnsi="Consolas" w:cstheme="majorHAnsi"/>
        </w:rPr>
        <w:t>institution: University of Colorado Denver</w:t>
      </w:r>
    </w:p>
    <w:p w:rsidRPr="00524675" w:rsidR="00597B22" w:rsidP="00597B22" w:rsidRDefault="00597B22" w14:paraId="1DD540BA" w14:textId="77777777">
      <w:pPr>
        <w:spacing w:after="0"/>
        <w:rPr>
          <w:rFonts w:ascii="Consolas" w:hAnsi="Consolas" w:cstheme="majorHAnsi"/>
        </w:rPr>
      </w:pPr>
    </w:p>
    <w:p w:rsidRPr="00524675" w:rsidR="00597B22" w:rsidP="00597B22" w:rsidRDefault="00597B22" w14:paraId="4DDF573D" w14:textId="658DB31E">
      <w:pPr>
        <w:spacing w:after="0"/>
        <w:rPr>
          <w:rFonts w:ascii="Consolas" w:hAnsi="Consolas" w:cstheme="majorHAnsi"/>
        </w:rPr>
      </w:pPr>
      <w:r w:rsidRPr="00524675">
        <w:rPr>
          <w:rFonts w:ascii="Consolas" w:hAnsi="Consolas" w:cstheme="majorHAnsi"/>
        </w:rPr>
        <w:t>"""</w:t>
      </w:r>
    </w:p>
    <w:p w:rsidRPr="00524675" w:rsidR="00597B22" w:rsidP="00597B22" w:rsidRDefault="00597B22" w14:paraId="0C22AD4F" w14:textId="77777777">
      <w:pPr>
        <w:spacing w:after="0"/>
        <w:rPr>
          <w:rFonts w:ascii="Consolas" w:hAnsi="Consolas" w:cstheme="majorHAnsi"/>
        </w:rPr>
      </w:pPr>
      <w:r w:rsidRPr="00524675">
        <w:rPr>
          <w:rFonts w:ascii="Consolas" w:hAnsi="Consolas" w:cstheme="majorHAnsi"/>
        </w:rPr>
        <w:t>""""FOUND 2 CONTEMPORARY FRIIS EQUATIONS USED BUT NOT SURE IF I CALCULATED dBm VS dB CORRECTLY """</w:t>
      </w:r>
    </w:p>
    <w:p w:rsidRPr="00524675" w:rsidR="00597B22" w:rsidP="00597B22" w:rsidRDefault="00597B22" w14:paraId="295F63A0" w14:textId="77777777">
      <w:pPr>
        <w:spacing w:after="0"/>
        <w:rPr>
          <w:rFonts w:ascii="Consolas" w:hAnsi="Consolas" w:cstheme="majorHAnsi"/>
        </w:rPr>
      </w:pPr>
      <w:r w:rsidRPr="00524675">
        <w:rPr>
          <w:rFonts w:ascii="Consolas" w:hAnsi="Consolas" w:cstheme="majorHAnsi"/>
        </w:rPr>
        <w:t xml:space="preserve">import </w:t>
      </w:r>
      <w:proofErr w:type="spellStart"/>
      <w:r w:rsidRPr="00524675">
        <w:rPr>
          <w:rFonts w:ascii="Consolas" w:hAnsi="Consolas" w:cstheme="majorHAnsi"/>
        </w:rPr>
        <w:t>numpy</w:t>
      </w:r>
      <w:proofErr w:type="spellEnd"/>
      <w:r w:rsidRPr="00524675">
        <w:rPr>
          <w:rFonts w:ascii="Consolas" w:hAnsi="Consolas" w:cstheme="majorHAnsi"/>
        </w:rPr>
        <w:t xml:space="preserve"> as np</w:t>
      </w:r>
    </w:p>
    <w:p w:rsidRPr="00524675" w:rsidR="00597B22" w:rsidP="00597B22" w:rsidRDefault="00597B22" w14:paraId="4B7DC63E" w14:textId="77777777">
      <w:pPr>
        <w:spacing w:after="0"/>
        <w:rPr>
          <w:rFonts w:ascii="Consolas" w:hAnsi="Consolas" w:cstheme="majorHAnsi"/>
        </w:rPr>
      </w:pPr>
      <w:r w:rsidRPr="00524675">
        <w:rPr>
          <w:rFonts w:ascii="Consolas" w:hAnsi="Consolas" w:cstheme="majorHAnsi"/>
        </w:rPr>
        <w:t xml:space="preserve">import </w:t>
      </w:r>
      <w:proofErr w:type="spellStart"/>
      <w:proofErr w:type="gramStart"/>
      <w:r w:rsidRPr="00524675">
        <w:rPr>
          <w:rFonts w:ascii="Consolas" w:hAnsi="Consolas" w:cstheme="majorHAnsi"/>
        </w:rPr>
        <w:t>matplotlib.pyplot</w:t>
      </w:r>
      <w:proofErr w:type="spellEnd"/>
      <w:proofErr w:type="gramEnd"/>
      <w:r w:rsidRPr="00524675">
        <w:rPr>
          <w:rFonts w:ascii="Consolas" w:hAnsi="Consolas" w:cstheme="majorHAnsi"/>
        </w:rPr>
        <w:t xml:space="preserve"> as </w:t>
      </w:r>
      <w:proofErr w:type="spellStart"/>
      <w:r w:rsidRPr="00524675">
        <w:rPr>
          <w:rFonts w:ascii="Consolas" w:hAnsi="Consolas" w:cstheme="majorHAnsi"/>
        </w:rPr>
        <w:t>plt</w:t>
      </w:r>
      <w:proofErr w:type="spellEnd"/>
    </w:p>
    <w:p w:rsidRPr="00524675" w:rsidR="00597B22" w:rsidP="00597B22" w:rsidRDefault="00597B22" w14:paraId="332B1F8D" w14:textId="77777777">
      <w:pPr>
        <w:spacing w:after="0"/>
        <w:rPr>
          <w:rFonts w:ascii="Consolas" w:hAnsi="Consolas" w:cstheme="majorHAnsi"/>
        </w:rPr>
      </w:pPr>
    </w:p>
    <w:p w:rsidRPr="00524675" w:rsidR="00597B22" w:rsidP="00597B22" w:rsidRDefault="00597B22" w14:paraId="186634B3" w14:textId="77777777">
      <w:pPr>
        <w:spacing w:after="0"/>
        <w:rPr>
          <w:rFonts w:ascii="Consolas" w:hAnsi="Consolas" w:cstheme="majorHAnsi"/>
        </w:rPr>
      </w:pPr>
      <w:r w:rsidRPr="00524675">
        <w:rPr>
          <w:rFonts w:ascii="Consolas" w:hAnsi="Consolas" w:cstheme="majorHAnsi"/>
        </w:rPr>
        <w:t>f = 2.440*10**(9) #middle of 2.4GHz band used</w:t>
      </w:r>
    </w:p>
    <w:p w:rsidRPr="00524675" w:rsidR="00597B22" w:rsidP="00597B22" w:rsidRDefault="00597B22" w14:paraId="24006DA7" w14:textId="77777777">
      <w:pPr>
        <w:spacing w:after="0"/>
        <w:rPr>
          <w:rFonts w:ascii="Consolas" w:hAnsi="Consolas" w:cstheme="majorHAnsi"/>
        </w:rPr>
      </w:pPr>
      <w:proofErr w:type="spellStart"/>
      <w:r w:rsidRPr="00524675">
        <w:rPr>
          <w:rFonts w:ascii="Consolas" w:hAnsi="Consolas" w:cstheme="majorHAnsi"/>
        </w:rPr>
        <w:t>wvlngth</w:t>
      </w:r>
      <w:proofErr w:type="spellEnd"/>
      <w:r w:rsidRPr="00524675">
        <w:rPr>
          <w:rFonts w:ascii="Consolas" w:hAnsi="Consolas" w:cstheme="majorHAnsi"/>
        </w:rPr>
        <w:t xml:space="preserve">= 2.99*10**(8)/f </w:t>
      </w:r>
    </w:p>
    <w:p w:rsidRPr="00524675" w:rsidR="00597B22" w:rsidP="00597B22" w:rsidRDefault="00597B22" w14:paraId="3F7B631B" w14:textId="77777777">
      <w:pPr>
        <w:spacing w:after="0"/>
        <w:rPr>
          <w:rFonts w:ascii="Consolas" w:hAnsi="Consolas" w:cstheme="majorHAnsi"/>
        </w:rPr>
      </w:pPr>
      <w:r w:rsidRPr="00524675">
        <w:rPr>
          <w:rFonts w:ascii="Consolas" w:hAnsi="Consolas" w:cstheme="majorHAnsi"/>
        </w:rPr>
        <w:t xml:space="preserve">d = </w:t>
      </w:r>
      <w:proofErr w:type="spellStart"/>
      <w:proofErr w:type="gramStart"/>
      <w:r w:rsidRPr="00524675">
        <w:rPr>
          <w:rFonts w:ascii="Consolas" w:hAnsi="Consolas" w:cstheme="majorHAnsi"/>
        </w:rPr>
        <w:t>np.linspace</w:t>
      </w:r>
      <w:proofErr w:type="spellEnd"/>
      <w:proofErr w:type="gramEnd"/>
      <w:r w:rsidRPr="00524675">
        <w:rPr>
          <w:rFonts w:ascii="Consolas" w:hAnsi="Consolas" w:cstheme="majorHAnsi"/>
        </w:rPr>
        <w:t>(1,10000,10000) #check to 10km</w:t>
      </w:r>
    </w:p>
    <w:p w:rsidRPr="00524675" w:rsidR="00597B22" w:rsidP="00597B22" w:rsidRDefault="00597B22" w14:paraId="7B95C890" w14:textId="77777777">
      <w:pPr>
        <w:spacing w:after="0"/>
        <w:rPr>
          <w:rFonts w:ascii="Consolas" w:hAnsi="Consolas" w:cstheme="majorHAnsi"/>
        </w:rPr>
      </w:pPr>
      <w:r w:rsidRPr="00524675">
        <w:rPr>
          <w:rFonts w:ascii="Consolas" w:hAnsi="Consolas" w:cstheme="majorHAnsi"/>
        </w:rPr>
        <w:t>Pt = 27 #both rockets transmit at this power</w:t>
      </w:r>
    </w:p>
    <w:p w:rsidRPr="00524675" w:rsidR="00597B22" w:rsidP="00597B22" w:rsidRDefault="00597B22" w14:paraId="3C3C40A3" w14:textId="77777777">
      <w:pPr>
        <w:spacing w:after="0"/>
        <w:rPr>
          <w:rFonts w:ascii="Consolas" w:hAnsi="Consolas" w:cstheme="majorHAnsi"/>
        </w:rPr>
      </w:pPr>
      <w:r w:rsidRPr="00524675">
        <w:rPr>
          <w:rFonts w:ascii="Consolas" w:hAnsi="Consolas" w:cstheme="majorHAnsi"/>
        </w:rPr>
        <w:t>Pl = 3 #assumes a 3dB wire loss</w:t>
      </w:r>
    </w:p>
    <w:p w:rsidRPr="00524675" w:rsidR="00597B22" w:rsidP="00597B22" w:rsidRDefault="00597B22" w14:paraId="6E887EA9" w14:textId="77777777">
      <w:pPr>
        <w:spacing w:after="0"/>
        <w:rPr>
          <w:rFonts w:ascii="Consolas" w:hAnsi="Consolas" w:cstheme="majorHAnsi"/>
        </w:rPr>
      </w:pPr>
      <w:r w:rsidRPr="00524675">
        <w:rPr>
          <w:rFonts w:ascii="Consolas" w:hAnsi="Consolas" w:cstheme="majorHAnsi"/>
        </w:rPr>
        <w:t>Gt = 8 #base station antenna gain (can we use 2 8dBi antennas to get 11 to 16dbi out?)</w:t>
      </w:r>
    </w:p>
    <w:p w:rsidRPr="00524675" w:rsidR="00597B22" w:rsidP="00597B22" w:rsidRDefault="00597B22" w14:paraId="0570043F" w14:textId="77777777">
      <w:pPr>
        <w:spacing w:after="0"/>
        <w:rPr>
          <w:rFonts w:ascii="Consolas" w:hAnsi="Consolas" w:cstheme="majorHAnsi"/>
        </w:rPr>
      </w:pPr>
      <w:r w:rsidRPr="00524675">
        <w:rPr>
          <w:rFonts w:ascii="Consolas" w:hAnsi="Consolas" w:cstheme="majorHAnsi"/>
        </w:rPr>
        <w:t>Gr = 17 #rover antenna gain</w:t>
      </w:r>
    </w:p>
    <w:p w:rsidRPr="00524675" w:rsidR="00597B22" w:rsidP="00597B22" w:rsidRDefault="00597B22" w14:paraId="355F9943" w14:textId="77777777">
      <w:pPr>
        <w:spacing w:after="0"/>
        <w:rPr>
          <w:rFonts w:ascii="Consolas" w:hAnsi="Consolas" w:cstheme="majorHAnsi"/>
        </w:rPr>
      </w:pPr>
      <w:r w:rsidRPr="00524675">
        <w:rPr>
          <w:rFonts w:ascii="Consolas" w:hAnsi="Consolas" w:cstheme="majorHAnsi"/>
        </w:rPr>
        <w:t>GS = -60*</w:t>
      </w:r>
      <w:proofErr w:type="spellStart"/>
      <w:proofErr w:type="gramStart"/>
      <w:r w:rsidRPr="00524675">
        <w:rPr>
          <w:rFonts w:ascii="Consolas" w:hAnsi="Consolas" w:cstheme="majorHAnsi"/>
        </w:rPr>
        <w:t>np.ones</w:t>
      </w:r>
      <w:proofErr w:type="spellEnd"/>
      <w:proofErr w:type="gramEnd"/>
      <w:r w:rsidRPr="00524675">
        <w:rPr>
          <w:rFonts w:ascii="Consolas" w:hAnsi="Consolas" w:cstheme="majorHAnsi"/>
        </w:rPr>
        <w:t xml:space="preserve">(10000) #what is considered a good signal by </w:t>
      </w:r>
    </w:p>
    <w:p w:rsidRPr="00524675" w:rsidR="00597B22" w:rsidP="00597B22" w:rsidRDefault="00597B22" w14:paraId="2F8777E8" w14:textId="77777777">
      <w:pPr>
        <w:spacing w:after="0"/>
        <w:rPr>
          <w:rFonts w:ascii="Consolas" w:hAnsi="Consolas" w:cstheme="majorHAnsi"/>
        </w:rPr>
      </w:pPr>
      <w:r w:rsidRPr="00524675">
        <w:rPr>
          <w:rFonts w:ascii="Consolas" w:hAnsi="Consolas" w:cstheme="majorHAnsi"/>
        </w:rPr>
        <w:t>RS = -90*</w:t>
      </w:r>
      <w:proofErr w:type="spellStart"/>
      <w:proofErr w:type="gramStart"/>
      <w:r w:rsidRPr="00524675">
        <w:rPr>
          <w:rFonts w:ascii="Consolas" w:hAnsi="Consolas" w:cstheme="majorHAnsi"/>
        </w:rPr>
        <w:t>np.ones</w:t>
      </w:r>
      <w:proofErr w:type="spellEnd"/>
      <w:proofErr w:type="gramEnd"/>
      <w:r w:rsidRPr="00524675">
        <w:rPr>
          <w:rFonts w:ascii="Consolas" w:hAnsi="Consolas" w:cstheme="majorHAnsi"/>
        </w:rPr>
        <w:t>(10000) #receive sensitivity found through forums, no datasheet. Will note findings after characterizing equipment sensitivity (SAME AS QUANTUM!!)</w:t>
      </w:r>
    </w:p>
    <w:p w:rsidRPr="00524675" w:rsidR="00597B22" w:rsidP="00597B22" w:rsidRDefault="00597B22" w14:paraId="7B0FCD94" w14:textId="77777777">
      <w:pPr>
        <w:spacing w:after="0"/>
        <w:rPr>
          <w:rFonts w:ascii="Consolas" w:hAnsi="Consolas" w:cstheme="majorHAnsi"/>
        </w:rPr>
      </w:pPr>
      <w:r w:rsidRPr="00524675">
        <w:rPr>
          <w:rFonts w:ascii="Consolas" w:hAnsi="Consolas" w:cstheme="majorHAnsi"/>
        </w:rPr>
        <w:t>BS = -30*</w:t>
      </w:r>
      <w:proofErr w:type="spellStart"/>
      <w:proofErr w:type="gramStart"/>
      <w:r w:rsidRPr="00524675">
        <w:rPr>
          <w:rFonts w:ascii="Consolas" w:hAnsi="Consolas" w:cstheme="majorHAnsi"/>
        </w:rPr>
        <w:t>np.ones</w:t>
      </w:r>
      <w:proofErr w:type="spellEnd"/>
      <w:proofErr w:type="gramEnd"/>
      <w:r w:rsidRPr="00524675">
        <w:rPr>
          <w:rFonts w:ascii="Consolas" w:hAnsi="Consolas" w:cstheme="majorHAnsi"/>
        </w:rPr>
        <w:t>(10000) #best signal</w:t>
      </w:r>
    </w:p>
    <w:p w:rsidRPr="00524675" w:rsidR="00597B22" w:rsidP="00597B22" w:rsidRDefault="00597B22" w14:paraId="284E9FDA" w14:textId="77777777">
      <w:pPr>
        <w:spacing w:after="0"/>
        <w:rPr>
          <w:rFonts w:ascii="Consolas" w:hAnsi="Consolas" w:cstheme="majorHAnsi"/>
        </w:rPr>
      </w:pPr>
    </w:p>
    <w:p w:rsidRPr="00524675" w:rsidR="00597B22" w:rsidP="00597B22" w:rsidRDefault="00597B22" w14:paraId="6B57360D" w14:textId="77777777">
      <w:pPr>
        <w:spacing w:after="0"/>
        <w:rPr>
          <w:rFonts w:ascii="Consolas" w:hAnsi="Consolas" w:cstheme="majorHAnsi"/>
        </w:rPr>
      </w:pPr>
      <w:r w:rsidRPr="00524675">
        <w:rPr>
          <w:rFonts w:ascii="Consolas" w:hAnsi="Consolas" w:cstheme="majorHAnsi"/>
        </w:rPr>
        <w:t xml:space="preserve"># </w:t>
      </w:r>
      <w:proofErr w:type="gramStart"/>
      <w:r w:rsidRPr="00524675">
        <w:rPr>
          <w:rFonts w:ascii="Consolas" w:hAnsi="Consolas" w:cstheme="majorHAnsi"/>
        </w:rPr>
        <w:t>formula</w:t>
      </w:r>
      <w:proofErr w:type="gramEnd"/>
      <w:r w:rsidRPr="00524675">
        <w:rPr>
          <w:rFonts w:ascii="Consolas" w:hAnsi="Consolas" w:cstheme="majorHAnsi"/>
        </w:rPr>
        <w:t xml:space="preserve"> found from a missing resource for </w:t>
      </w:r>
      <w:proofErr w:type="spellStart"/>
      <w:r w:rsidRPr="00524675">
        <w:rPr>
          <w:rFonts w:ascii="Consolas" w:hAnsi="Consolas" w:cstheme="majorHAnsi"/>
        </w:rPr>
        <w:t>worstcase</w:t>
      </w:r>
      <w:proofErr w:type="spellEnd"/>
      <w:r w:rsidRPr="00524675">
        <w:rPr>
          <w:rFonts w:ascii="Consolas" w:hAnsi="Consolas" w:cstheme="majorHAnsi"/>
        </w:rPr>
        <w:t xml:space="preserve"> since it omits the Gr and adds wire loss</w:t>
      </w:r>
    </w:p>
    <w:p w:rsidRPr="00524675" w:rsidR="00597B22" w:rsidP="00597B22" w:rsidRDefault="00597B22" w14:paraId="0BC171FC" w14:textId="77777777">
      <w:pPr>
        <w:spacing w:after="0"/>
        <w:rPr>
          <w:rFonts w:ascii="Consolas" w:hAnsi="Consolas" w:cstheme="majorHAnsi"/>
        </w:rPr>
      </w:pPr>
      <w:r w:rsidRPr="00524675">
        <w:rPr>
          <w:rFonts w:ascii="Consolas" w:hAnsi="Consolas" w:cstheme="majorHAnsi"/>
        </w:rPr>
        <w:t xml:space="preserve"># </w:t>
      </w:r>
      <w:proofErr w:type="gramStart"/>
      <w:r w:rsidRPr="00524675">
        <w:rPr>
          <w:rFonts w:ascii="Consolas" w:hAnsi="Consolas" w:cstheme="majorHAnsi"/>
        </w:rPr>
        <w:t>does</w:t>
      </w:r>
      <w:proofErr w:type="gramEnd"/>
      <w:r w:rsidRPr="00524675">
        <w:rPr>
          <w:rFonts w:ascii="Consolas" w:hAnsi="Consolas" w:cstheme="majorHAnsi"/>
        </w:rPr>
        <w:t xml:space="preserve"> not account for attenuation outside of line of site. </w:t>
      </w:r>
    </w:p>
    <w:p w:rsidRPr="00524675" w:rsidR="00597B22" w:rsidP="00597B22" w:rsidRDefault="00597B22" w14:paraId="173E7B55" w14:textId="77777777">
      <w:pPr>
        <w:spacing w:after="0"/>
        <w:rPr>
          <w:rFonts w:ascii="Consolas" w:hAnsi="Consolas" w:cstheme="majorHAnsi"/>
        </w:rPr>
      </w:pPr>
      <w:proofErr w:type="spellStart"/>
      <w:r w:rsidRPr="00524675">
        <w:rPr>
          <w:rFonts w:ascii="Consolas" w:hAnsi="Consolas" w:cstheme="majorHAnsi"/>
        </w:rPr>
        <w:t>Pr_worst</w:t>
      </w:r>
      <w:proofErr w:type="spellEnd"/>
      <w:r w:rsidRPr="00524675">
        <w:rPr>
          <w:rFonts w:ascii="Consolas" w:hAnsi="Consolas" w:cstheme="majorHAnsi"/>
        </w:rPr>
        <w:t xml:space="preserve"> = (</w:t>
      </w:r>
      <w:proofErr w:type="spellStart"/>
      <w:r w:rsidRPr="00524675">
        <w:rPr>
          <w:rFonts w:ascii="Consolas" w:hAnsi="Consolas" w:cstheme="majorHAnsi"/>
        </w:rPr>
        <w:t>Pt-Pl+</w:t>
      </w:r>
      <w:proofErr w:type="gramStart"/>
      <w:r w:rsidRPr="00524675">
        <w:rPr>
          <w:rFonts w:ascii="Consolas" w:hAnsi="Consolas" w:cstheme="majorHAnsi"/>
        </w:rPr>
        <w:t>Gt</w:t>
      </w:r>
      <w:proofErr w:type="spellEnd"/>
      <w:r w:rsidRPr="00524675">
        <w:rPr>
          <w:rFonts w:ascii="Consolas" w:hAnsi="Consolas" w:cstheme="majorHAnsi"/>
        </w:rPr>
        <w:t>)+(</w:t>
      </w:r>
      <w:proofErr w:type="gramEnd"/>
      <w:r w:rsidRPr="00524675">
        <w:rPr>
          <w:rFonts w:ascii="Consolas" w:hAnsi="Consolas" w:cstheme="majorHAnsi"/>
        </w:rPr>
        <w:t>20*np.log10(</w:t>
      </w:r>
      <w:proofErr w:type="spellStart"/>
      <w:r w:rsidRPr="00524675">
        <w:rPr>
          <w:rFonts w:ascii="Consolas" w:hAnsi="Consolas" w:cstheme="majorHAnsi"/>
        </w:rPr>
        <w:t>wvlngth</w:t>
      </w:r>
      <w:proofErr w:type="spellEnd"/>
      <w:r w:rsidRPr="00524675">
        <w:rPr>
          <w:rFonts w:ascii="Consolas" w:hAnsi="Consolas" w:cstheme="majorHAnsi"/>
        </w:rPr>
        <w:t>/(4*</w:t>
      </w:r>
      <w:proofErr w:type="spellStart"/>
      <w:r w:rsidRPr="00524675">
        <w:rPr>
          <w:rFonts w:ascii="Consolas" w:hAnsi="Consolas" w:cstheme="majorHAnsi"/>
        </w:rPr>
        <w:t>np.pi</w:t>
      </w:r>
      <w:proofErr w:type="spellEnd"/>
      <w:r w:rsidRPr="00524675">
        <w:rPr>
          <w:rFonts w:ascii="Consolas" w:hAnsi="Consolas" w:cstheme="majorHAnsi"/>
        </w:rPr>
        <w:t>*d)))</w:t>
      </w:r>
    </w:p>
    <w:p w:rsidRPr="00524675" w:rsidR="00597B22" w:rsidP="00597B22" w:rsidRDefault="00597B22" w14:paraId="530E3ADA" w14:textId="77777777">
      <w:pPr>
        <w:spacing w:after="0"/>
        <w:rPr>
          <w:rFonts w:ascii="Consolas" w:hAnsi="Consolas" w:cstheme="majorHAnsi"/>
        </w:rPr>
      </w:pPr>
      <w:r w:rsidRPr="00524675">
        <w:rPr>
          <w:rFonts w:ascii="Consolas" w:hAnsi="Consolas" w:cstheme="majorHAnsi"/>
        </w:rPr>
        <w:t xml:space="preserve"># </w:t>
      </w:r>
      <w:proofErr w:type="gramStart"/>
      <w:r w:rsidRPr="00524675">
        <w:rPr>
          <w:rFonts w:ascii="Consolas" w:hAnsi="Consolas" w:cstheme="majorHAnsi"/>
        </w:rPr>
        <w:t>formula</w:t>
      </w:r>
      <w:proofErr w:type="gramEnd"/>
      <w:r w:rsidRPr="00524675">
        <w:rPr>
          <w:rFonts w:ascii="Consolas" w:hAnsi="Consolas" w:cstheme="majorHAnsi"/>
        </w:rPr>
        <w:t xml:space="preserve"> found from wiki: </w:t>
      </w:r>
      <w:proofErr w:type="spellStart"/>
      <w:r w:rsidRPr="00524675">
        <w:rPr>
          <w:rFonts w:ascii="Consolas" w:hAnsi="Consolas" w:cstheme="majorHAnsi"/>
        </w:rPr>
        <w:t>contempoarary</w:t>
      </w:r>
      <w:proofErr w:type="spellEnd"/>
      <w:r w:rsidRPr="00524675">
        <w:rPr>
          <w:rFonts w:ascii="Consolas" w:hAnsi="Consolas" w:cstheme="majorHAnsi"/>
        </w:rPr>
        <w:t xml:space="preserve"> </w:t>
      </w:r>
      <w:proofErr w:type="spellStart"/>
      <w:r w:rsidRPr="00524675">
        <w:rPr>
          <w:rFonts w:ascii="Consolas" w:hAnsi="Consolas" w:cstheme="majorHAnsi"/>
        </w:rPr>
        <w:t>Friis</w:t>
      </w:r>
      <w:proofErr w:type="spellEnd"/>
      <w:r w:rsidRPr="00524675">
        <w:rPr>
          <w:rFonts w:ascii="Consolas" w:hAnsi="Consolas" w:cstheme="majorHAnsi"/>
        </w:rPr>
        <w:t xml:space="preserve"> transmission</w:t>
      </w:r>
    </w:p>
    <w:p w:rsidRPr="00524675" w:rsidR="00597B22" w:rsidP="00597B22" w:rsidRDefault="00597B22" w14:paraId="63F4A844" w14:textId="77777777">
      <w:pPr>
        <w:spacing w:after="0"/>
        <w:rPr>
          <w:rFonts w:ascii="Consolas" w:hAnsi="Consolas" w:cstheme="majorHAnsi"/>
        </w:rPr>
      </w:pPr>
      <w:proofErr w:type="spellStart"/>
      <w:r w:rsidRPr="00524675">
        <w:rPr>
          <w:rFonts w:ascii="Consolas" w:hAnsi="Consolas" w:cstheme="majorHAnsi"/>
        </w:rPr>
        <w:t>Pr_best</w:t>
      </w:r>
      <w:proofErr w:type="spellEnd"/>
      <w:r w:rsidRPr="00524675">
        <w:rPr>
          <w:rFonts w:ascii="Consolas" w:hAnsi="Consolas" w:cstheme="majorHAnsi"/>
        </w:rPr>
        <w:t xml:space="preserve"> = (</w:t>
      </w:r>
      <w:proofErr w:type="spellStart"/>
      <w:r w:rsidRPr="00524675">
        <w:rPr>
          <w:rFonts w:ascii="Consolas" w:hAnsi="Consolas" w:cstheme="majorHAnsi"/>
        </w:rPr>
        <w:t>Pt+Gt+</w:t>
      </w:r>
      <w:proofErr w:type="gramStart"/>
      <w:r w:rsidRPr="00524675">
        <w:rPr>
          <w:rFonts w:ascii="Consolas" w:hAnsi="Consolas" w:cstheme="majorHAnsi"/>
        </w:rPr>
        <w:t>Gr</w:t>
      </w:r>
      <w:proofErr w:type="spellEnd"/>
      <w:r w:rsidRPr="00524675">
        <w:rPr>
          <w:rFonts w:ascii="Consolas" w:hAnsi="Consolas" w:cstheme="majorHAnsi"/>
        </w:rPr>
        <w:t>)+(</w:t>
      </w:r>
      <w:proofErr w:type="gramEnd"/>
      <w:r w:rsidRPr="00524675">
        <w:rPr>
          <w:rFonts w:ascii="Consolas" w:hAnsi="Consolas" w:cstheme="majorHAnsi"/>
        </w:rPr>
        <w:t>20*np.log10(</w:t>
      </w:r>
      <w:proofErr w:type="spellStart"/>
      <w:r w:rsidRPr="00524675">
        <w:rPr>
          <w:rFonts w:ascii="Consolas" w:hAnsi="Consolas" w:cstheme="majorHAnsi"/>
        </w:rPr>
        <w:t>wvlngth</w:t>
      </w:r>
      <w:proofErr w:type="spellEnd"/>
      <w:r w:rsidRPr="00524675">
        <w:rPr>
          <w:rFonts w:ascii="Consolas" w:hAnsi="Consolas" w:cstheme="majorHAnsi"/>
        </w:rPr>
        <w:t>/(4*</w:t>
      </w:r>
      <w:proofErr w:type="spellStart"/>
      <w:r w:rsidRPr="00524675">
        <w:rPr>
          <w:rFonts w:ascii="Consolas" w:hAnsi="Consolas" w:cstheme="majorHAnsi"/>
        </w:rPr>
        <w:t>np.pi</w:t>
      </w:r>
      <w:proofErr w:type="spellEnd"/>
      <w:r w:rsidRPr="00524675">
        <w:rPr>
          <w:rFonts w:ascii="Consolas" w:hAnsi="Consolas" w:cstheme="majorHAnsi"/>
        </w:rPr>
        <w:t>*d)))</w:t>
      </w:r>
    </w:p>
    <w:p w:rsidRPr="00524675" w:rsidR="00597B22" w:rsidP="00597B22" w:rsidRDefault="00597B22" w14:paraId="3BE82832" w14:textId="77777777">
      <w:pPr>
        <w:spacing w:after="0"/>
        <w:rPr>
          <w:rFonts w:ascii="Consolas" w:hAnsi="Consolas" w:cstheme="majorHAnsi"/>
        </w:rPr>
      </w:pPr>
    </w:p>
    <w:p w:rsidRPr="00524675" w:rsidR="00597B22" w:rsidP="00597B22" w:rsidRDefault="00597B22" w14:paraId="545AEACB" w14:textId="77777777">
      <w:pPr>
        <w:spacing w:after="0"/>
        <w:rPr>
          <w:rFonts w:ascii="Consolas" w:hAnsi="Consolas" w:cstheme="majorHAnsi"/>
        </w:rPr>
      </w:pPr>
    </w:p>
    <w:p w:rsidRPr="00524675" w:rsidR="00597B22" w:rsidP="00597B22" w:rsidRDefault="00597B22" w14:paraId="3EEE456A" w14:textId="77777777">
      <w:pPr>
        <w:spacing w:after="0"/>
        <w:rPr>
          <w:rFonts w:ascii="Consolas" w:hAnsi="Consolas" w:cstheme="majorHAnsi"/>
        </w:rPr>
      </w:pPr>
      <w:proofErr w:type="spellStart"/>
      <w:proofErr w:type="gramStart"/>
      <w:r w:rsidRPr="00524675">
        <w:rPr>
          <w:rFonts w:ascii="Consolas" w:hAnsi="Consolas" w:cstheme="majorHAnsi"/>
        </w:rPr>
        <w:t>plt.plot</w:t>
      </w:r>
      <w:proofErr w:type="spellEnd"/>
      <w:proofErr w:type="gramEnd"/>
      <w:r w:rsidRPr="00524675">
        <w:rPr>
          <w:rFonts w:ascii="Consolas" w:hAnsi="Consolas" w:cstheme="majorHAnsi"/>
        </w:rPr>
        <w:t>(</w:t>
      </w:r>
      <w:proofErr w:type="spellStart"/>
      <w:r w:rsidRPr="00524675">
        <w:rPr>
          <w:rFonts w:ascii="Consolas" w:hAnsi="Consolas" w:cstheme="majorHAnsi"/>
        </w:rPr>
        <w:t>d,Pr_worst</w:t>
      </w:r>
      <w:proofErr w:type="spellEnd"/>
      <w:r w:rsidRPr="00524675">
        <w:rPr>
          <w:rFonts w:ascii="Consolas" w:hAnsi="Consolas" w:cstheme="majorHAnsi"/>
        </w:rPr>
        <w:t>, label='worst case', linewidth='4')</w:t>
      </w:r>
    </w:p>
    <w:p w:rsidRPr="00524675" w:rsidR="00597B22" w:rsidP="00597B22" w:rsidRDefault="00597B22" w14:paraId="55E9BAEA" w14:textId="77777777">
      <w:pPr>
        <w:spacing w:after="0"/>
        <w:rPr>
          <w:rFonts w:ascii="Consolas" w:hAnsi="Consolas" w:cstheme="majorHAnsi"/>
        </w:rPr>
      </w:pPr>
      <w:proofErr w:type="spellStart"/>
      <w:proofErr w:type="gramStart"/>
      <w:r w:rsidRPr="00524675">
        <w:rPr>
          <w:rFonts w:ascii="Consolas" w:hAnsi="Consolas" w:cstheme="majorHAnsi"/>
        </w:rPr>
        <w:t>plt.plot</w:t>
      </w:r>
      <w:proofErr w:type="spellEnd"/>
      <w:proofErr w:type="gramEnd"/>
      <w:r w:rsidRPr="00524675">
        <w:rPr>
          <w:rFonts w:ascii="Consolas" w:hAnsi="Consolas" w:cstheme="majorHAnsi"/>
        </w:rPr>
        <w:t>(</w:t>
      </w:r>
      <w:proofErr w:type="spellStart"/>
      <w:r w:rsidRPr="00524675">
        <w:rPr>
          <w:rFonts w:ascii="Consolas" w:hAnsi="Consolas" w:cstheme="majorHAnsi"/>
        </w:rPr>
        <w:t>d,Pr_best</w:t>
      </w:r>
      <w:proofErr w:type="spellEnd"/>
      <w:r w:rsidRPr="00524675">
        <w:rPr>
          <w:rFonts w:ascii="Consolas" w:hAnsi="Consolas" w:cstheme="majorHAnsi"/>
        </w:rPr>
        <w:t>, label='best case', linewidth='4')</w:t>
      </w:r>
    </w:p>
    <w:p w:rsidRPr="00524675" w:rsidR="00597B22" w:rsidP="00597B22" w:rsidRDefault="00597B22" w14:paraId="02B480D2" w14:textId="77777777">
      <w:pPr>
        <w:spacing w:after="0"/>
        <w:rPr>
          <w:rFonts w:ascii="Consolas" w:hAnsi="Consolas" w:cstheme="majorHAnsi"/>
        </w:rPr>
      </w:pPr>
      <w:proofErr w:type="spellStart"/>
      <w:proofErr w:type="gramStart"/>
      <w:r w:rsidRPr="00524675">
        <w:rPr>
          <w:rFonts w:ascii="Consolas" w:hAnsi="Consolas" w:cstheme="majorHAnsi"/>
        </w:rPr>
        <w:t>plt.plot</w:t>
      </w:r>
      <w:proofErr w:type="spellEnd"/>
      <w:proofErr w:type="gramEnd"/>
      <w:r w:rsidRPr="00524675">
        <w:rPr>
          <w:rFonts w:ascii="Consolas" w:hAnsi="Consolas" w:cstheme="majorHAnsi"/>
        </w:rPr>
        <w:t xml:space="preserve">(RS, label='receive </w:t>
      </w:r>
      <w:proofErr w:type="spellStart"/>
      <w:r w:rsidRPr="00524675">
        <w:rPr>
          <w:rFonts w:ascii="Consolas" w:hAnsi="Consolas" w:cstheme="majorHAnsi"/>
        </w:rPr>
        <w:t>sensitivity',color</w:t>
      </w:r>
      <w:proofErr w:type="spellEnd"/>
      <w:r w:rsidRPr="00524675">
        <w:rPr>
          <w:rFonts w:ascii="Consolas" w:hAnsi="Consolas" w:cstheme="majorHAnsi"/>
        </w:rPr>
        <w:t>='red')</w:t>
      </w:r>
    </w:p>
    <w:p w:rsidRPr="00524675" w:rsidR="00597B22" w:rsidP="00597B22" w:rsidRDefault="00597B22" w14:paraId="61BEBBA6" w14:textId="77777777">
      <w:pPr>
        <w:spacing w:after="0"/>
        <w:rPr>
          <w:rFonts w:ascii="Consolas" w:hAnsi="Consolas" w:cstheme="majorHAnsi"/>
        </w:rPr>
      </w:pPr>
      <w:proofErr w:type="spellStart"/>
      <w:proofErr w:type="gramStart"/>
      <w:r w:rsidRPr="00524675">
        <w:rPr>
          <w:rFonts w:ascii="Consolas" w:hAnsi="Consolas" w:cstheme="majorHAnsi"/>
        </w:rPr>
        <w:t>plt.plot</w:t>
      </w:r>
      <w:proofErr w:type="spellEnd"/>
      <w:proofErr w:type="gramEnd"/>
      <w:r w:rsidRPr="00524675">
        <w:rPr>
          <w:rFonts w:ascii="Consolas" w:hAnsi="Consolas" w:cstheme="majorHAnsi"/>
        </w:rPr>
        <w:t xml:space="preserve">(GS, label='good </w:t>
      </w:r>
      <w:proofErr w:type="spellStart"/>
      <w:r w:rsidRPr="00524675">
        <w:rPr>
          <w:rFonts w:ascii="Consolas" w:hAnsi="Consolas" w:cstheme="majorHAnsi"/>
        </w:rPr>
        <w:t>signal',color</w:t>
      </w:r>
      <w:proofErr w:type="spellEnd"/>
      <w:r w:rsidRPr="00524675">
        <w:rPr>
          <w:rFonts w:ascii="Consolas" w:hAnsi="Consolas" w:cstheme="majorHAnsi"/>
        </w:rPr>
        <w:t>='green')</w:t>
      </w:r>
    </w:p>
    <w:p w:rsidRPr="00524675" w:rsidR="00597B22" w:rsidP="00597B22" w:rsidRDefault="00597B22" w14:paraId="6D31B475" w14:textId="77777777">
      <w:pPr>
        <w:spacing w:after="0"/>
        <w:rPr>
          <w:rFonts w:ascii="Consolas" w:hAnsi="Consolas" w:cstheme="majorHAnsi"/>
        </w:rPr>
      </w:pPr>
      <w:proofErr w:type="spellStart"/>
      <w:proofErr w:type="gramStart"/>
      <w:r w:rsidRPr="00524675">
        <w:rPr>
          <w:rFonts w:ascii="Consolas" w:hAnsi="Consolas" w:cstheme="majorHAnsi"/>
        </w:rPr>
        <w:t>plt.plot</w:t>
      </w:r>
      <w:proofErr w:type="spellEnd"/>
      <w:proofErr w:type="gramEnd"/>
      <w:r w:rsidRPr="00524675">
        <w:rPr>
          <w:rFonts w:ascii="Consolas" w:hAnsi="Consolas" w:cstheme="majorHAnsi"/>
        </w:rPr>
        <w:t>(BS, label='best signal', color='green')</w:t>
      </w:r>
    </w:p>
    <w:p w:rsidRPr="00524675" w:rsidR="00597B22" w:rsidP="00597B22" w:rsidRDefault="00597B22" w14:paraId="26E4E597" w14:textId="77777777">
      <w:pPr>
        <w:spacing w:after="0"/>
        <w:rPr>
          <w:rFonts w:ascii="Consolas" w:hAnsi="Consolas" w:cstheme="majorHAnsi"/>
        </w:rPr>
      </w:pPr>
      <w:proofErr w:type="spellStart"/>
      <w:proofErr w:type="gramStart"/>
      <w:r w:rsidRPr="00524675">
        <w:rPr>
          <w:rFonts w:ascii="Consolas" w:hAnsi="Consolas" w:cstheme="majorHAnsi"/>
        </w:rPr>
        <w:t>plt.legend</w:t>
      </w:r>
      <w:proofErr w:type="spellEnd"/>
      <w:proofErr w:type="gramEnd"/>
      <w:r w:rsidRPr="00524675">
        <w:rPr>
          <w:rFonts w:ascii="Consolas" w:hAnsi="Consolas" w:cstheme="majorHAnsi"/>
        </w:rPr>
        <w:t>()</w:t>
      </w:r>
    </w:p>
    <w:p w:rsidRPr="00524675" w:rsidR="00597B22" w:rsidP="00597B22" w:rsidRDefault="00597B22" w14:paraId="364899B6" w14:textId="77777777">
      <w:pPr>
        <w:spacing w:after="0"/>
        <w:rPr>
          <w:rFonts w:ascii="Consolas" w:hAnsi="Consolas" w:cstheme="majorHAnsi"/>
        </w:rPr>
      </w:pPr>
      <w:proofErr w:type="spellStart"/>
      <w:proofErr w:type="gramStart"/>
      <w:r w:rsidRPr="00524675">
        <w:rPr>
          <w:rFonts w:ascii="Consolas" w:hAnsi="Consolas" w:cstheme="majorHAnsi"/>
        </w:rPr>
        <w:t>plt.xscale</w:t>
      </w:r>
      <w:proofErr w:type="spellEnd"/>
      <w:proofErr w:type="gramEnd"/>
      <w:r w:rsidRPr="00524675">
        <w:rPr>
          <w:rFonts w:ascii="Consolas" w:hAnsi="Consolas" w:cstheme="majorHAnsi"/>
        </w:rPr>
        <w:t>('log')</w:t>
      </w:r>
    </w:p>
    <w:p w:rsidRPr="00524675" w:rsidR="00597B22" w:rsidP="00597B22" w:rsidRDefault="00597B22" w14:paraId="1A3DBC60" w14:textId="77777777">
      <w:pPr>
        <w:spacing w:after="0"/>
        <w:rPr>
          <w:rFonts w:ascii="Consolas" w:hAnsi="Consolas" w:cstheme="majorHAnsi"/>
        </w:rPr>
      </w:pPr>
      <w:proofErr w:type="spellStart"/>
      <w:proofErr w:type="gramStart"/>
      <w:r w:rsidRPr="00524675">
        <w:rPr>
          <w:rFonts w:ascii="Consolas" w:hAnsi="Consolas" w:cstheme="majorHAnsi"/>
        </w:rPr>
        <w:t>plt.grid</w:t>
      </w:r>
      <w:proofErr w:type="spellEnd"/>
      <w:proofErr w:type="gramEnd"/>
      <w:r w:rsidRPr="00524675">
        <w:rPr>
          <w:rFonts w:ascii="Consolas" w:hAnsi="Consolas" w:cstheme="majorHAnsi"/>
        </w:rPr>
        <w:t>(</w:t>
      </w:r>
      <w:proofErr w:type="spellStart"/>
      <w:r w:rsidRPr="00524675">
        <w:rPr>
          <w:rFonts w:ascii="Consolas" w:hAnsi="Consolas" w:cstheme="majorHAnsi"/>
        </w:rPr>
        <w:t>True,which</w:t>
      </w:r>
      <w:proofErr w:type="spellEnd"/>
      <w:r w:rsidRPr="00524675">
        <w:rPr>
          <w:rFonts w:ascii="Consolas" w:hAnsi="Consolas" w:cstheme="majorHAnsi"/>
        </w:rPr>
        <w:t>='both', ls='-')</w:t>
      </w:r>
    </w:p>
    <w:p w:rsidRPr="00524675" w:rsidR="00597B22" w:rsidP="00597B22" w:rsidRDefault="00597B22" w14:paraId="4D707FDF" w14:textId="77777777">
      <w:pPr>
        <w:spacing w:after="0"/>
        <w:rPr>
          <w:rFonts w:ascii="Consolas" w:hAnsi="Consolas" w:cstheme="majorHAnsi"/>
        </w:rPr>
      </w:pPr>
      <w:proofErr w:type="spellStart"/>
      <w:proofErr w:type="gramStart"/>
      <w:r w:rsidRPr="00524675">
        <w:rPr>
          <w:rFonts w:ascii="Consolas" w:hAnsi="Consolas" w:cstheme="majorHAnsi"/>
        </w:rPr>
        <w:t>plt.xlabel</w:t>
      </w:r>
      <w:proofErr w:type="spellEnd"/>
      <w:proofErr w:type="gramEnd"/>
      <w:r w:rsidRPr="00524675">
        <w:rPr>
          <w:rFonts w:ascii="Consolas" w:hAnsi="Consolas" w:cstheme="majorHAnsi"/>
        </w:rPr>
        <w:t>("distance[m]")</w:t>
      </w:r>
    </w:p>
    <w:p w:rsidRPr="00524675" w:rsidR="00597B22" w:rsidP="00597B22" w:rsidRDefault="00597B22" w14:paraId="6FE67569" w14:textId="77777777">
      <w:pPr>
        <w:spacing w:after="0"/>
        <w:rPr>
          <w:rFonts w:ascii="Consolas" w:hAnsi="Consolas" w:cstheme="majorHAnsi"/>
        </w:rPr>
      </w:pPr>
      <w:proofErr w:type="spellStart"/>
      <w:proofErr w:type="gramStart"/>
      <w:r w:rsidRPr="00524675">
        <w:rPr>
          <w:rFonts w:ascii="Consolas" w:hAnsi="Consolas" w:cstheme="majorHAnsi"/>
        </w:rPr>
        <w:t>plt.ylabel</w:t>
      </w:r>
      <w:proofErr w:type="spellEnd"/>
      <w:proofErr w:type="gramEnd"/>
      <w:r w:rsidRPr="00524675">
        <w:rPr>
          <w:rFonts w:ascii="Consolas" w:hAnsi="Consolas" w:cstheme="majorHAnsi"/>
        </w:rPr>
        <w:t>("</w:t>
      </w:r>
      <w:proofErr w:type="spellStart"/>
      <w:r w:rsidRPr="00524675">
        <w:rPr>
          <w:rFonts w:ascii="Consolas" w:hAnsi="Consolas" w:cstheme="majorHAnsi"/>
        </w:rPr>
        <w:t>Receve</w:t>
      </w:r>
      <w:proofErr w:type="spellEnd"/>
      <w:r w:rsidRPr="00524675">
        <w:rPr>
          <w:rFonts w:ascii="Consolas" w:hAnsi="Consolas" w:cstheme="majorHAnsi"/>
        </w:rPr>
        <w:t xml:space="preserve"> Power [dB]")</w:t>
      </w:r>
    </w:p>
    <w:p w:rsidRPr="00524675" w:rsidR="00597B22" w:rsidP="00597B22" w:rsidRDefault="00597B22" w14:paraId="77333075" w14:textId="77777777">
      <w:pPr>
        <w:spacing w:after="0"/>
        <w:rPr>
          <w:rFonts w:ascii="Consolas" w:hAnsi="Consolas" w:cstheme="majorHAnsi"/>
        </w:rPr>
      </w:pPr>
      <w:proofErr w:type="spellStart"/>
      <w:proofErr w:type="gramStart"/>
      <w:r w:rsidRPr="00524675">
        <w:rPr>
          <w:rFonts w:ascii="Consolas" w:hAnsi="Consolas" w:cstheme="majorHAnsi"/>
        </w:rPr>
        <w:t>plt.title</w:t>
      </w:r>
      <w:proofErr w:type="spellEnd"/>
      <w:proofErr w:type="gramEnd"/>
      <w:r w:rsidRPr="00524675">
        <w:rPr>
          <w:rFonts w:ascii="Consolas" w:hAnsi="Consolas" w:cstheme="majorHAnsi"/>
        </w:rPr>
        <w:t>("Receive Power Over Distance from 8dBi Antenna")</w:t>
      </w:r>
    </w:p>
    <w:p w:rsidRPr="00524675" w:rsidR="00597B22" w:rsidP="00597B22" w:rsidRDefault="00597B22" w14:paraId="01D6E754" w14:textId="77777777">
      <w:pPr>
        <w:spacing w:after="0"/>
        <w:rPr>
          <w:rFonts w:ascii="Consolas" w:hAnsi="Consolas" w:cstheme="majorHAnsi"/>
        </w:rPr>
      </w:pPr>
    </w:p>
    <w:p w:rsidRPr="00524675" w:rsidR="00597B22" w:rsidP="00597B22" w:rsidRDefault="00597B22" w14:paraId="2C752781" w14:textId="77777777">
      <w:pPr>
        <w:spacing w:after="0"/>
        <w:rPr>
          <w:rFonts w:ascii="Consolas" w:hAnsi="Consolas" w:cstheme="majorHAnsi"/>
        </w:rPr>
      </w:pPr>
      <w:r w:rsidRPr="00524675">
        <w:rPr>
          <w:rFonts w:ascii="Consolas" w:hAnsi="Consolas" w:cstheme="majorHAnsi"/>
        </w:rPr>
        <w:t>#-30 dBm: This is the maximum signal strength. If you have this measurement, you are likely standing right next to the access point.</w:t>
      </w:r>
    </w:p>
    <w:p w:rsidRPr="00524675" w:rsidR="00597B22" w:rsidP="00597B22" w:rsidRDefault="00597B22" w14:paraId="25795D3A" w14:textId="77777777">
      <w:pPr>
        <w:spacing w:after="0"/>
        <w:rPr>
          <w:rFonts w:ascii="Consolas" w:hAnsi="Consolas" w:cstheme="majorHAnsi"/>
        </w:rPr>
      </w:pPr>
      <w:r w:rsidRPr="00524675">
        <w:rPr>
          <w:rFonts w:ascii="Consolas" w:hAnsi="Consolas" w:cstheme="majorHAnsi"/>
        </w:rPr>
        <w:t>#-50 dBm: This is considered an excellent signal strength.</w:t>
      </w:r>
    </w:p>
    <w:p w:rsidRPr="00524675" w:rsidR="00597B22" w:rsidP="00597B22" w:rsidRDefault="00597B22" w14:paraId="3BFA50FD" w14:textId="77777777">
      <w:pPr>
        <w:spacing w:after="0"/>
        <w:rPr>
          <w:rFonts w:ascii="Consolas" w:hAnsi="Consolas" w:cstheme="majorHAnsi"/>
        </w:rPr>
      </w:pPr>
      <w:r w:rsidRPr="00524675">
        <w:rPr>
          <w:rFonts w:ascii="Consolas" w:hAnsi="Consolas" w:cstheme="majorHAnsi"/>
        </w:rPr>
        <w:t>#-60 dBm: This is a good signal strength.</w:t>
      </w:r>
    </w:p>
    <w:p w:rsidRPr="00524675" w:rsidR="00597B22" w:rsidP="00597B22" w:rsidRDefault="00597B22" w14:paraId="0D01C85D" w14:textId="77777777">
      <w:pPr>
        <w:spacing w:after="0"/>
        <w:rPr>
          <w:rFonts w:ascii="Consolas" w:hAnsi="Consolas" w:cstheme="majorHAnsi"/>
        </w:rPr>
      </w:pPr>
      <w:r w:rsidRPr="00524675">
        <w:rPr>
          <w:rFonts w:ascii="Consolas" w:hAnsi="Consolas" w:cstheme="majorHAnsi"/>
        </w:rPr>
        <w:t># -67 dBm: This is a reliable signal strength. This is the minimum for any online services that require a reliable connection and Wi-Fi signal strength.</w:t>
      </w:r>
    </w:p>
    <w:p w:rsidRPr="00524675" w:rsidR="00597B22" w:rsidP="00597B22" w:rsidRDefault="00597B22" w14:paraId="18705215" w14:textId="77777777">
      <w:pPr>
        <w:spacing w:after="0"/>
        <w:rPr>
          <w:rFonts w:ascii="Consolas" w:hAnsi="Consolas" w:cstheme="majorHAnsi"/>
        </w:rPr>
      </w:pPr>
      <w:r w:rsidRPr="00524675">
        <w:rPr>
          <w:rFonts w:ascii="Consolas" w:hAnsi="Consolas" w:cstheme="majorHAnsi"/>
        </w:rPr>
        <w:t># -70 dBm: This is not a strong signal strength. You may be able to check your email.</w:t>
      </w:r>
    </w:p>
    <w:p w:rsidR="00597B22" w:rsidP="00597B22" w:rsidRDefault="00597B22" w14:paraId="2809AF3F" w14:textId="62F9B948">
      <w:pPr>
        <w:spacing w:after="0"/>
        <w:rPr>
          <w:rFonts w:ascii="Consolas" w:hAnsi="Consolas" w:cstheme="majorHAnsi"/>
        </w:rPr>
      </w:pPr>
      <w:r w:rsidRPr="00524675">
        <w:rPr>
          <w:rFonts w:ascii="Consolas" w:hAnsi="Consolas" w:cstheme="majorHAnsi"/>
        </w:rPr>
        <w:t># -80 dBm: This is an unreliable signal strength. You may be able to connect to your network, but you will not support most online activity.</w:t>
      </w:r>
    </w:p>
    <w:p w:rsidR="0030080A" w:rsidP="00597B22" w:rsidRDefault="0030080A" w14:paraId="2145ED27" w14:textId="77777777">
      <w:pPr>
        <w:spacing w:after="0"/>
        <w:rPr>
          <w:rFonts w:ascii="Consolas" w:hAnsi="Consolas" w:cstheme="majorHAnsi"/>
        </w:rPr>
      </w:pPr>
    </w:p>
    <w:p w:rsidR="0030080A" w:rsidP="00597B22" w:rsidRDefault="0030080A" w14:paraId="38DC41C0" w14:textId="74D32CED">
      <w:pPr>
        <w:spacing w:after="0"/>
        <w:rPr>
          <w:rFonts w:ascii="Consolas" w:hAnsi="Consolas" w:cstheme="majorHAnsi"/>
        </w:rPr>
      </w:pPr>
    </w:p>
    <w:p w:rsidRPr="0030080A" w:rsidR="0030080A" w:rsidP="00597B22" w:rsidRDefault="0030080A" w14:paraId="646F798E" w14:textId="43D52503">
      <w:pPr>
        <w:spacing w:after="0"/>
        <w:rPr>
          <w:rFonts w:ascii="Times New Roman" w:hAnsi="Times New Roman" w:cs="Times New Roman"/>
          <w:b/>
          <w:bCs/>
          <w:sz w:val="28"/>
          <w:szCs w:val="28"/>
        </w:rPr>
      </w:pPr>
      <w:r w:rsidRPr="0030080A">
        <w:rPr>
          <w:rFonts w:ascii="Times New Roman" w:hAnsi="Times New Roman" w:cs="Times New Roman"/>
          <w:b/>
          <w:bCs/>
          <w:sz w:val="28"/>
          <w:szCs w:val="28"/>
        </w:rPr>
        <w:t>Network and Hardware Setup:</w:t>
      </w:r>
    </w:p>
    <w:p w:rsidR="00597B22" w:rsidP="00597B22" w:rsidRDefault="00597B22" w14:paraId="1694BF88" w14:textId="742B38E9">
      <w:pPr>
        <w:spacing w:after="0"/>
        <w:rPr>
          <w:rFonts w:ascii="Consolas" w:hAnsi="Consolas" w:cstheme="majorHAnsi"/>
        </w:rPr>
      </w:pPr>
    </w:p>
    <w:p w:rsidR="0030080A" w:rsidP="0030080A" w:rsidRDefault="0030080A" w14:paraId="7CCF4510" w14:textId="5FB019CF">
      <w:pPr>
        <w:jc w:val="both"/>
        <w:rPr>
          <w:rFonts w:ascii="Times New Roman" w:hAnsi="Times New Roman" w:cs="Times New Roman"/>
          <w:sz w:val="24"/>
          <w:szCs w:val="24"/>
        </w:rPr>
      </w:pPr>
      <w:r w:rsidRPr="00064127">
        <w:rPr>
          <w:rFonts w:ascii="Times New Roman" w:hAnsi="Times New Roman" w:cs="Times New Roman"/>
          <w:sz w:val="24"/>
          <w:szCs w:val="24"/>
        </w:rPr>
        <w:t>To setup and connect network, first do a full reset with hardware reset button. Then change ipv4 settings from guide. Next, use Wi-Fi tab and set to AP mode, reduce channel width to 20MHz, set modulation scheme to lower data rates using QPSK based settings as explained in the midterm report.</w:t>
      </w:r>
    </w:p>
    <w:p w:rsidRPr="001348A8" w:rsidR="0030080A" w:rsidP="0030080A" w:rsidRDefault="0030080A" w14:paraId="4CC1BC67" w14:textId="77777777">
      <w:pPr>
        <w:keepNext/>
        <w:jc w:val="center"/>
        <w:rPr>
          <w:rFonts w:ascii="Times New Roman" w:hAnsi="Times New Roman" w:cs="Times New Roman"/>
        </w:rPr>
      </w:pPr>
      <w:r w:rsidRPr="001348A8">
        <w:rPr>
          <w:rFonts w:ascii="Times New Roman" w:hAnsi="Times New Roman" w:cs="Times New Roman"/>
          <w:noProof/>
        </w:rPr>
        <w:drawing>
          <wp:inline distT="0" distB="0" distL="0" distR="0" wp14:anchorId="01DD6F70" wp14:editId="2708C4AD">
            <wp:extent cx="1982250" cy="1654628"/>
            <wp:effectExtent l="0" t="0" r="0" b="3175"/>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6"/>
                    <a:stretch>
                      <a:fillRect/>
                    </a:stretch>
                  </pic:blipFill>
                  <pic:spPr>
                    <a:xfrm>
                      <a:off x="0" y="0"/>
                      <a:ext cx="1999536" cy="1669057"/>
                    </a:xfrm>
                    <a:prstGeom prst="rect">
                      <a:avLst/>
                    </a:prstGeom>
                  </pic:spPr>
                </pic:pic>
              </a:graphicData>
            </a:graphic>
          </wp:inline>
        </w:drawing>
      </w:r>
      <w:r w:rsidRPr="001348A8">
        <w:rPr>
          <w:rFonts w:ascii="Times New Roman" w:hAnsi="Times New Roman" w:cs="Times New Roman"/>
          <w:noProof/>
        </w:rPr>
        <w:drawing>
          <wp:inline distT="0" distB="0" distL="0" distR="0" wp14:anchorId="166DE20A" wp14:editId="1085652A">
            <wp:extent cx="2265577" cy="1625600"/>
            <wp:effectExtent l="0" t="0" r="1905"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7"/>
                    <a:stretch>
                      <a:fillRect/>
                    </a:stretch>
                  </pic:blipFill>
                  <pic:spPr>
                    <a:xfrm>
                      <a:off x="0" y="0"/>
                      <a:ext cx="2287130" cy="1641065"/>
                    </a:xfrm>
                    <a:prstGeom prst="rect">
                      <a:avLst/>
                    </a:prstGeom>
                  </pic:spPr>
                </pic:pic>
              </a:graphicData>
            </a:graphic>
          </wp:inline>
        </w:drawing>
      </w:r>
    </w:p>
    <w:p w:rsidRPr="00064127" w:rsidR="0030080A" w:rsidP="0030080A" w:rsidRDefault="0030080A" w14:paraId="3F658A9F" w14:textId="77777777">
      <w:pPr>
        <w:pStyle w:val="Caption"/>
        <w:jc w:val="center"/>
        <w:rPr>
          <w:rFonts w:ascii="Times New Roman" w:hAnsi="Times New Roman" w:cs="Times New Roman"/>
          <w:sz w:val="20"/>
          <w:szCs w:val="20"/>
        </w:rPr>
      </w:pPr>
      <w:r w:rsidRPr="00064127">
        <w:rPr>
          <w:rFonts w:ascii="Times New Roman" w:hAnsi="Times New Roman" w:cs="Times New Roman"/>
          <w:sz w:val="20"/>
          <w:szCs w:val="20"/>
        </w:rPr>
        <w:t xml:space="preserve">Figure </w:t>
      </w:r>
      <w:r w:rsidRPr="00064127">
        <w:rPr>
          <w:rFonts w:ascii="Times New Roman" w:hAnsi="Times New Roman" w:cs="Times New Roman"/>
          <w:sz w:val="20"/>
          <w:szCs w:val="20"/>
        </w:rPr>
        <w:fldChar w:fldCharType="begin"/>
      </w:r>
      <w:r w:rsidRPr="00064127">
        <w:rPr>
          <w:rFonts w:ascii="Times New Roman" w:hAnsi="Times New Roman" w:cs="Times New Roman"/>
          <w:sz w:val="20"/>
          <w:szCs w:val="20"/>
        </w:rPr>
        <w:instrText xml:space="preserve"> SEQ Figure \* ARABIC </w:instrText>
      </w:r>
      <w:r w:rsidRPr="00064127">
        <w:rPr>
          <w:rFonts w:ascii="Times New Roman" w:hAnsi="Times New Roman" w:cs="Times New Roman"/>
          <w:sz w:val="20"/>
          <w:szCs w:val="20"/>
        </w:rPr>
        <w:fldChar w:fldCharType="separate"/>
      </w:r>
      <w:r>
        <w:rPr>
          <w:rFonts w:ascii="Times New Roman" w:hAnsi="Times New Roman" w:cs="Times New Roman"/>
          <w:noProof/>
          <w:sz w:val="20"/>
          <w:szCs w:val="20"/>
        </w:rPr>
        <w:t>6</w:t>
      </w:r>
      <w:r w:rsidRPr="00064127">
        <w:rPr>
          <w:rFonts w:ascii="Times New Roman" w:hAnsi="Times New Roman" w:cs="Times New Roman"/>
          <w:noProof/>
          <w:sz w:val="20"/>
          <w:szCs w:val="20"/>
        </w:rPr>
        <w:fldChar w:fldCharType="end"/>
      </w:r>
      <w:r w:rsidRPr="00064127">
        <w:rPr>
          <w:rFonts w:ascii="Times New Roman" w:hAnsi="Times New Roman" w:cs="Times New Roman"/>
          <w:sz w:val="20"/>
          <w:szCs w:val="20"/>
        </w:rPr>
        <w:t>: Station settings for the network</w:t>
      </w:r>
    </w:p>
    <w:p w:rsidRPr="001348A8" w:rsidR="0030080A" w:rsidP="0030080A" w:rsidRDefault="0030080A" w14:paraId="3583C004" w14:textId="77777777">
      <w:pPr>
        <w:keepNext/>
        <w:jc w:val="center"/>
        <w:rPr>
          <w:rFonts w:ascii="Times New Roman" w:hAnsi="Times New Roman" w:cs="Times New Roman"/>
        </w:rPr>
      </w:pPr>
      <w:r w:rsidRPr="001348A8">
        <w:rPr>
          <w:rFonts w:ascii="Times New Roman" w:hAnsi="Times New Roman" w:cs="Times New Roman"/>
          <w:noProof/>
        </w:rPr>
        <w:drawing>
          <wp:inline distT="0" distB="0" distL="0" distR="0" wp14:anchorId="6886B354" wp14:editId="262C8A2D">
            <wp:extent cx="2356954" cy="1809922"/>
            <wp:effectExtent l="0" t="0" r="5715"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70842" cy="1820587"/>
                    </a:xfrm>
                    <a:prstGeom prst="rect">
                      <a:avLst/>
                    </a:prstGeom>
                    <a:noFill/>
                    <a:ln>
                      <a:noFill/>
                    </a:ln>
                  </pic:spPr>
                </pic:pic>
              </a:graphicData>
            </a:graphic>
          </wp:inline>
        </w:drawing>
      </w:r>
      <w:r w:rsidRPr="001348A8">
        <w:rPr>
          <w:rFonts w:ascii="Times New Roman" w:hAnsi="Times New Roman" w:cs="Times New Roman"/>
          <w:noProof/>
        </w:rPr>
        <w:drawing>
          <wp:inline distT="0" distB="0" distL="0" distR="0" wp14:anchorId="4DCA2E3C" wp14:editId="36FB892A">
            <wp:extent cx="1700614" cy="1802602"/>
            <wp:effectExtent l="0" t="0" r="0" b="762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16165" cy="1819085"/>
                    </a:xfrm>
                    <a:prstGeom prst="rect">
                      <a:avLst/>
                    </a:prstGeom>
                    <a:noFill/>
                    <a:ln>
                      <a:noFill/>
                    </a:ln>
                  </pic:spPr>
                </pic:pic>
              </a:graphicData>
            </a:graphic>
          </wp:inline>
        </w:drawing>
      </w:r>
    </w:p>
    <w:p w:rsidR="0030080A" w:rsidP="0030080A" w:rsidRDefault="0030080A" w14:paraId="1A6A3385" w14:textId="77777777">
      <w:pPr>
        <w:pStyle w:val="Caption"/>
        <w:jc w:val="center"/>
        <w:rPr>
          <w:rFonts w:ascii="Times New Roman" w:hAnsi="Times New Roman" w:cs="Times New Roman"/>
          <w:sz w:val="20"/>
          <w:szCs w:val="20"/>
        </w:rPr>
      </w:pPr>
      <w:r w:rsidRPr="00064127">
        <w:rPr>
          <w:rFonts w:ascii="Times New Roman" w:hAnsi="Times New Roman" w:cs="Times New Roman"/>
          <w:sz w:val="20"/>
          <w:szCs w:val="20"/>
        </w:rPr>
        <w:t xml:space="preserve">Figure </w:t>
      </w:r>
      <w:r w:rsidRPr="00064127">
        <w:rPr>
          <w:rFonts w:ascii="Times New Roman" w:hAnsi="Times New Roman" w:cs="Times New Roman"/>
          <w:sz w:val="20"/>
          <w:szCs w:val="20"/>
        </w:rPr>
        <w:fldChar w:fldCharType="begin"/>
      </w:r>
      <w:r w:rsidRPr="00064127">
        <w:rPr>
          <w:rFonts w:ascii="Times New Roman" w:hAnsi="Times New Roman" w:cs="Times New Roman"/>
          <w:sz w:val="20"/>
          <w:szCs w:val="20"/>
        </w:rPr>
        <w:instrText xml:space="preserve"> SEQ Figure \* ARABIC </w:instrText>
      </w:r>
      <w:r w:rsidRPr="00064127">
        <w:rPr>
          <w:rFonts w:ascii="Times New Roman" w:hAnsi="Times New Roman" w:cs="Times New Roman"/>
          <w:sz w:val="20"/>
          <w:szCs w:val="20"/>
        </w:rPr>
        <w:fldChar w:fldCharType="separate"/>
      </w:r>
      <w:r>
        <w:rPr>
          <w:rFonts w:ascii="Times New Roman" w:hAnsi="Times New Roman" w:cs="Times New Roman"/>
          <w:noProof/>
          <w:sz w:val="20"/>
          <w:szCs w:val="20"/>
        </w:rPr>
        <w:t>7</w:t>
      </w:r>
      <w:r w:rsidRPr="00064127">
        <w:rPr>
          <w:rFonts w:ascii="Times New Roman" w:hAnsi="Times New Roman" w:cs="Times New Roman"/>
          <w:noProof/>
          <w:sz w:val="20"/>
          <w:szCs w:val="20"/>
        </w:rPr>
        <w:fldChar w:fldCharType="end"/>
      </w:r>
      <w:r w:rsidRPr="00064127">
        <w:rPr>
          <w:rFonts w:ascii="Times New Roman" w:hAnsi="Times New Roman" w:cs="Times New Roman"/>
          <w:sz w:val="20"/>
          <w:szCs w:val="20"/>
        </w:rPr>
        <w:t>: Access point settings for the network</w:t>
      </w:r>
    </w:p>
    <w:p w:rsidR="0030080A" w:rsidP="0030080A" w:rsidRDefault="0030080A" w14:paraId="77473587" w14:textId="77777777">
      <w:pPr>
        <w:jc w:val="center"/>
        <w:rPr>
          <w:rFonts w:ascii="Times New Roman" w:hAnsi="Times New Roman" w:cs="Times New Roman"/>
          <w:b/>
          <w:bCs/>
          <w:sz w:val="28"/>
          <w:szCs w:val="28"/>
        </w:rPr>
      </w:pPr>
    </w:p>
    <w:p w:rsidRPr="00064127" w:rsidR="0030080A" w:rsidP="0030080A" w:rsidRDefault="0030080A" w14:paraId="01DB1503" w14:textId="77777777">
      <w:pPr>
        <w:jc w:val="both"/>
        <w:rPr>
          <w:rFonts w:ascii="Times New Roman" w:hAnsi="Times New Roman" w:cs="Times New Roman"/>
          <w:sz w:val="24"/>
          <w:szCs w:val="24"/>
        </w:rPr>
      </w:pPr>
    </w:p>
    <w:p w:rsidR="0030080A" w:rsidP="00597B22" w:rsidRDefault="0030080A" w14:paraId="393336EF" w14:textId="77777777">
      <w:pPr>
        <w:spacing w:after="0"/>
        <w:rPr>
          <w:rFonts w:ascii="Consolas" w:hAnsi="Consolas" w:cstheme="majorHAnsi"/>
        </w:rPr>
      </w:pPr>
    </w:p>
    <w:p w:rsidRPr="00064127" w:rsidR="00B84E62" w:rsidP="00B84E62" w:rsidRDefault="00B84E62" w14:paraId="5FCE9115" w14:textId="77777777">
      <w:pPr>
        <w:jc w:val="both"/>
        <w:rPr>
          <w:rFonts w:ascii="Times New Roman" w:hAnsi="Times New Roman" w:cs="Times New Roman"/>
          <w:b/>
          <w:bCs/>
          <w:sz w:val="24"/>
          <w:szCs w:val="24"/>
        </w:rPr>
      </w:pPr>
      <w:r w:rsidRPr="00064127">
        <w:rPr>
          <w:rFonts w:ascii="Times New Roman" w:hAnsi="Times New Roman" w:cs="Times New Roman"/>
          <w:b/>
          <w:bCs/>
          <w:sz w:val="24"/>
          <w:szCs w:val="24"/>
        </w:rPr>
        <w:t>The following commands were compiled for the initial video testing –</w:t>
      </w:r>
    </w:p>
    <w:p w:rsidRPr="00064127" w:rsidR="00B84E62" w:rsidP="00B84E62" w:rsidRDefault="00B84E62" w14:paraId="12A0C7BF" w14:textId="77777777">
      <w:pPr>
        <w:jc w:val="both"/>
        <w:rPr>
          <w:rFonts w:ascii="Times New Roman" w:hAnsi="Times New Roman" w:cs="Times New Roman"/>
          <w:sz w:val="24"/>
          <w:szCs w:val="24"/>
        </w:rPr>
      </w:pPr>
      <w:r w:rsidRPr="00064127">
        <w:rPr>
          <w:rFonts w:ascii="Times New Roman" w:hAnsi="Times New Roman" w:cs="Times New Roman"/>
          <w:sz w:val="24"/>
          <w:szCs w:val="24"/>
        </w:rPr>
        <w:t xml:space="preserve">To start video server at the Debian-based station, use bash command: </w:t>
      </w:r>
    </w:p>
    <w:p w:rsidRPr="00064127" w:rsidR="00B84E62" w:rsidP="00B84E62" w:rsidRDefault="00B84E62" w14:paraId="3D1B9A31" w14:textId="77777777">
      <w:pPr>
        <w:pStyle w:val="ListParagraph"/>
        <w:numPr>
          <w:ilvl w:val="0"/>
          <w:numId w:val="5"/>
        </w:numPr>
        <w:jc w:val="both"/>
        <w:rPr>
          <w:rFonts w:ascii="Times New Roman" w:hAnsi="Times New Roman" w:cs="Times New Roman"/>
          <w:sz w:val="24"/>
          <w:szCs w:val="24"/>
        </w:rPr>
      </w:pPr>
      <w:proofErr w:type="gramStart"/>
      <w:r w:rsidRPr="00064127">
        <w:rPr>
          <w:rFonts w:ascii="Times New Roman" w:hAnsi="Times New Roman" w:cs="Times New Roman"/>
          <w:sz w:val="24"/>
          <w:szCs w:val="24"/>
        </w:rPr>
        <w:t>“</w:t>
      </w:r>
      <w:r w:rsidRPr="00064127">
        <w:rPr>
          <w:rFonts w:ascii="Times New Roman" w:hAnsi="Times New Roman" w:cs="Times New Roman"/>
          <w:i/>
          <w:iCs/>
          <w:sz w:val="24"/>
          <w:szCs w:val="24"/>
        </w:rPr>
        <w:t>./</w:t>
      </w:r>
      <w:proofErr w:type="spellStart"/>
      <w:proofErr w:type="gramEnd"/>
      <w:r w:rsidRPr="00064127">
        <w:rPr>
          <w:rFonts w:ascii="Times New Roman" w:hAnsi="Times New Roman" w:cs="Times New Roman"/>
          <w:i/>
          <w:iCs/>
          <w:sz w:val="24"/>
          <w:szCs w:val="24"/>
        </w:rPr>
        <w:t>rtsp</w:t>
      </w:r>
      <w:proofErr w:type="spellEnd"/>
      <w:r w:rsidRPr="00064127">
        <w:rPr>
          <w:rFonts w:ascii="Times New Roman" w:hAnsi="Times New Roman" w:cs="Times New Roman"/>
          <w:i/>
          <w:iCs/>
          <w:sz w:val="24"/>
          <w:szCs w:val="24"/>
        </w:rPr>
        <w:t>-simple-server”</w:t>
      </w:r>
    </w:p>
    <w:p w:rsidRPr="00064127" w:rsidR="00B84E62" w:rsidP="00B84E62" w:rsidRDefault="00B84E62" w14:paraId="66F71F4B" w14:textId="77777777">
      <w:pPr>
        <w:jc w:val="both"/>
        <w:rPr>
          <w:rFonts w:ascii="Times New Roman" w:hAnsi="Times New Roman" w:cs="Times New Roman"/>
          <w:sz w:val="24"/>
          <w:szCs w:val="24"/>
        </w:rPr>
      </w:pPr>
      <w:r w:rsidRPr="00064127">
        <w:rPr>
          <w:rFonts w:ascii="Times New Roman" w:hAnsi="Times New Roman" w:cs="Times New Roman"/>
          <w:sz w:val="24"/>
          <w:szCs w:val="24"/>
        </w:rPr>
        <w:t>To start the video stream station, use:</w:t>
      </w:r>
    </w:p>
    <w:p w:rsidRPr="00064127" w:rsidR="00B84E62" w:rsidP="00B84E62" w:rsidRDefault="00B84E62" w14:paraId="317863C1" w14:textId="77777777">
      <w:pPr>
        <w:pStyle w:val="ListParagraph"/>
        <w:numPr>
          <w:ilvl w:val="0"/>
          <w:numId w:val="5"/>
        </w:numPr>
        <w:jc w:val="both"/>
        <w:rPr>
          <w:rFonts w:ascii="Times New Roman" w:hAnsi="Times New Roman" w:cs="Times New Roman"/>
          <w:i/>
          <w:iCs/>
          <w:sz w:val="24"/>
          <w:szCs w:val="24"/>
        </w:rPr>
      </w:pPr>
      <w:r w:rsidRPr="00064127">
        <w:rPr>
          <w:rFonts w:ascii="Times New Roman" w:hAnsi="Times New Roman" w:cs="Times New Roman"/>
          <w:i/>
          <w:iCs/>
          <w:color w:val="222222"/>
          <w:sz w:val="24"/>
          <w:szCs w:val="24"/>
          <w:shd w:val="clear" w:color="auto" w:fill="FFFFFF"/>
        </w:rPr>
        <w:t>“</w:t>
      </w:r>
      <w:proofErr w:type="spellStart"/>
      <w:r w:rsidRPr="00064127">
        <w:rPr>
          <w:rFonts w:ascii="Times New Roman" w:hAnsi="Times New Roman" w:cs="Times New Roman"/>
          <w:i/>
          <w:iCs/>
          <w:color w:val="222222"/>
          <w:sz w:val="24"/>
          <w:szCs w:val="24"/>
          <w:shd w:val="clear" w:color="auto" w:fill="FFFFFF"/>
        </w:rPr>
        <w:t>ffmpeg</w:t>
      </w:r>
      <w:proofErr w:type="spellEnd"/>
      <w:r w:rsidRPr="00064127">
        <w:rPr>
          <w:rFonts w:ascii="Times New Roman" w:hAnsi="Times New Roman" w:cs="Times New Roman"/>
          <w:i/>
          <w:iCs/>
          <w:color w:val="222222"/>
          <w:sz w:val="24"/>
          <w:szCs w:val="24"/>
          <w:shd w:val="clear" w:color="auto" w:fill="FFFFFF"/>
        </w:rPr>
        <w:t xml:space="preserve"> -</w:t>
      </w:r>
      <w:proofErr w:type="spellStart"/>
      <w:r w:rsidRPr="00064127">
        <w:rPr>
          <w:rFonts w:ascii="Times New Roman" w:hAnsi="Times New Roman" w:cs="Times New Roman"/>
          <w:i/>
          <w:iCs/>
          <w:color w:val="222222"/>
          <w:sz w:val="24"/>
          <w:szCs w:val="24"/>
          <w:shd w:val="clear" w:color="auto" w:fill="FFFFFF"/>
        </w:rPr>
        <w:t>fflags</w:t>
      </w:r>
      <w:proofErr w:type="spellEnd"/>
      <w:r w:rsidRPr="00064127">
        <w:rPr>
          <w:rFonts w:ascii="Times New Roman" w:hAnsi="Times New Roman" w:cs="Times New Roman"/>
          <w:i/>
          <w:iCs/>
          <w:color w:val="222222"/>
          <w:sz w:val="24"/>
          <w:szCs w:val="24"/>
          <w:shd w:val="clear" w:color="auto" w:fill="FFFFFF"/>
        </w:rPr>
        <w:t xml:space="preserve"> </w:t>
      </w:r>
      <w:proofErr w:type="spellStart"/>
      <w:proofErr w:type="gramStart"/>
      <w:r w:rsidRPr="00064127">
        <w:rPr>
          <w:rFonts w:ascii="Times New Roman" w:hAnsi="Times New Roman" w:cs="Times New Roman"/>
          <w:i/>
          <w:iCs/>
          <w:color w:val="222222"/>
          <w:sz w:val="24"/>
          <w:szCs w:val="24"/>
          <w:shd w:val="clear" w:color="auto" w:fill="FFFFFF"/>
        </w:rPr>
        <w:t>nobuffer</w:t>
      </w:r>
      <w:proofErr w:type="spellEnd"/>
      <w:r w:rsidRPr="00064127">
        <w:rPr>
          <w:rFonts w:ascii="Times New Roman" w:hAnsi="Times New Roman" w:cs="Times New Roman"/>
          <w:i/>
          <w:iCs/>
          <w:color w:val="222222"/>
          <w:sz w:val="24"/>
          <w:szCs w:val="24"/>
          <w:shd w:val="clear" w:color="auto" w:fill="FFFFFF"/>
        </w:rPr>
        <w:t xml:space="preserve">  -</w:t>
      </w:r>
      <w:proofErr w:type="gramEnd"/>
      <w:r w:rsidRPr="00064127">
        <w:rPr>
          <w:rFonts w:ascii="Times New Roman" w:hAnsi="Times New Roman" w:cs="Times New Roman"/>
          <w:i/>
          <w:iCs/>
          <w:color w:val="222222"/>
          <w:sz w:val="24"/>
          <w:szCs w:val="24"/>
          <w:shd w:val="clear" w:color="auto" w:fill="FFFFFF"/>
        </w:rPr>
        <w:t>re -</w:t>
      </w:r>
      <w:proofErr w:type="spellStart"/>
      <w:r w:rsidRPr="00064127">
        <w:rPr>
          <w:rFonts w:ascii="Times New Roman" w:hAnsi="Times New Roman" w:cs="Times New Roman"/>
          <w:i/>
          <w:iCs/>
          <w:color w:val="222222"/>
          <w:sz w:val="24"/>
          <w:szCs w:val="24"/>
          <w:shd w:val="clear" w:color="auto" w:fill="FFFFFF"/>
        </w:rPr>
        <w:t>stream_loop</w:t>
      </w:r>
      <w:proofErr w:type="spellEnd"/>
      <w:r w:rsidRPr="00064127">
        <w:rPr>
          <w:rFonts w:ascii="Times New Roman" w:hAnsi="Times New Roman" w:cs="Times New Roman"/>
          <w:i/>
          <w:iCs/>
          <w:color w:val="222222"/>
          <w:sz w:val="24"/>
          <w:szCs w:val="24"/>
          <w:shd w:val="clear" w:color="auto" w:fill="FFFFFF"/>
        </w:rPr>
        <w:t xml:space="preserve"> -1 -</w:t>
      </w:r>
      <w:proofErr w:type="spellStart"/>
      <w:r w:rsidRPr="00064127">
        <w:rPr>
          <w:rFonts w:ascii="Times New Roman" w:hAnsi="Times New Roman" w:cs="Times New Roman"/>
          <w:i/>
          <w:iCs/>
          <w:color w:val="222222"/>
          <w:sz w:val="24"/>
          <w:szCs w:val="24"/>
          <w:shd w:val="clear" w:color="auto" w:fill="FFFFFF"/>
        </w:rPr>
        <w:t>video_size</w:t>
      </w:r>
      <w:proofErr w:type="spellEnd"/>
      <w:r w:rsidRPr="00064127">
        <w:rPr>
          <w:rFonts w:ascii="Times New Roman" w:hAnsi="Times New Roman" w:cs="Times New Roman"/>
          <w:i/>
          <w:iCs/>
          <w:color w:val="222222"/>
          <w:sz w:val="24"/>
          <w:szCs w:val="24"/>
          <w:shd w:val="clear" w:color="auto" w:fill="FFFFFF"/>
        </w:rPr>
        <w:t xml:space="preserve"> 256x144 -an  -</w:t>
      </w:r>
      <w:proofErr w:type="spellStart"/>
      <w:r w:rsidRPr="00064127">
        <w:rPr>
          <w:rFonts w:ascii="Times New Roman" w:hAnsi="Times New Roman" w:cs="Times New Roman"/>
          <w:i/>
          <w:iCs/>
          <w:color w:val="222222"/>
          <w:sz w:val="24"/>
          <w:szCs w:val="24"/>
          <w:shd w:val="clear" w:color="auto" w:fill="FFFFFF"/>
        </w:rPr>
        <w:t>i</w:t>
      </w:r>
      <w:proofErr w:type="spellEnd"/>
      <w:r w:rsidRPr="00064127">
        <w:rPr>
          <w:rFonts w:ascii="Times New Roman" w:hAnsi="Times New Roman" w:cs="Times New Roman"/>
          <w:i/>
          <w:iCs/>
          <w:color w:val="222222"/>
          <w:sz w:val="24"/>
          <w:szCs w:val="24"/>
          <w:shd w:val="clear" w:color="auto" w:fill="FFFFFF"/>
        </w:rPr>
        <w:t xml:space="preserve"> /dev/video0 -</w:t>
      </w:r>
      <w:proofErr w:type="spellStart"/>
      <w:r w:rsidRPr="00064127">
        <w:rPr>
          <w:rFonts w:ascii="Times New Roman" w:hAnsi="Times New Roman" w:cs="Times New Roman"/>
          <w:i/>
          <w:iCs/>
          <w:color w:val="222222"/>
          <w:sz w:val="24"/>
          <w:szCs w:val="24"/>
          <w:shd w:val="clear" w:color="auto" w:fill="FFFFFF"/>
        </w:rPr>
        <w:t>filter:v</w:t>
      </w:r>
      <w:proofErr w:type="spellEnd"/>
      <w:r w:rsidRPr="00064127">
        <w:rPr>
          <w:rFonts w:ascii="Times New Roman" w:hAnsi="Times New Roman" w:cs="Times New Roman"/>
          <w:i/>
          <w:iCs/>
          <w:color w:val="222222"/>
          <w:sz w:val="24"/>
          <w:szCs w:val="24"/>
          <w:shd w:val="clear" w:color="auto" w:fill="FFFFFF"/>
        </w:rPr>
        <w:t xml:space="preserve"> fps=5 -</w:t>
      </w:r>
      <w:proofErr w:type="spellStart"/>
      <w:r w:rsidRPr="00064127">
        <w:rPr>
          <w:rFonts w:ascii="Times New Roman" w:hAnsi="Times New Roman" w:cs="Times New Roman"/>
          <w:i/>
          <w:iCs/>
          <w:color w:val="222222"/>
          <w:sz w:val="24"/>
          <w:szCs w:val="24"/>
          <w:shd w:val="clear" w:color="auto" w:fill="FFFFFF"/>
        </w:rPr>
        <w:t>bitrate</w:t>
      </w:r>
      <w:proofErr w:type="spellEnd"/>
      <w:r w:rsidRPr="00064127">
        <w:rPr>
          <w:rFonts w:ascii="Times New Roman" w:hAnsi="Times New Roman" w:cs="Times New Roman"/>
          <w:i/>
          <w:iCs/>
          <w:color w:val="222222"/>
          <w:sz w:val="24"/>
          <w:szCs w:val="24"/>
          <w:shd w:val="clear" w:color="auto" w:fill="FFFFFF"/>
        </w:rPr>
        <w:t xml:space="preserve"> 300k  -</w:t>
      </w:r>
      <w:proofErr w:type="spellStart"/>
      <w:r w:rsidRPr="00064127">
        <w:rPr>
          <w:rFonts w:ascii="Times New Roman" w:hAnsi="Times New Roman" w:cs="Times New Roman"/>
          <w:i/>
          <w:iCs/>
          <w:color w:val="222222"/>
          <w:sz w:val="24"/>
          <w:szCs w:val="24"/>
          <w:shd w:val="clear" w:color="auto" w:fill="FFFFFF"/>
        </w:rPr>
        <w:t>c:v</w:t>
      </w:r>
      <w:proofErr w:type="spellEnd"/>
      <w:r w:rsidRPr="00064127">
        <w:rPr>
          <w:rFonts w:ascii="Times New Roman" w:hAnsi="Times New Roman" w:cs="Times New Roman"/>
          <w:i/>
          <w:iCs/>
          <w:color w:val="222222"/>
          <w:sz w:val="24"/>
          <w:szCs w:val="24"/>
          <w:shd w:val="clear" w:color="auto" w:fill="FFFFFF"/>
        </w:rPr>
        <w:t xml:space="preserve"> libx264 -preset ultrafast -tune </w:t>
      </w:r>
      <w:proofErr w:type="spellStart"/>
      <w:r w:rsidRPr="00064127">
        <w:rPr>
          <w:rFonts w:ascii="Times New Roman" w:hAnsi="Times New Roman" w:cs="Times New Roman"/>
          <w:i/>
          <w:iCs/>
          <w:color w:val="222222"/>
          <w:sz w:val="24"/>
          <w:szCs w:val="24"/>
          <w:shd w:val="clear" w:color="auto" w:fill="FFFFFF"/>
        </w:rPr>
        <w:t>zerolatency</w:t>
      </w:r>
      <w:proofErr w:type="spellEnd"/>
      <w:r w:rsidRPr="00064127">
        <w:rPr>
          <w:rFonts w:ascii="Times New Roman" w:hAnsi="Times New Roman" w:cs="Times New Roman"/>
          <w:i/>
          <w:iCs/>
          <w:color w:val="222222"/>
          <w:sz w:val="24"/>
          <w:szCs w:val="24"/>
          <w:shd w:val="clear" w:color="auto" w:fill="FFFFFF"/>
        </w:rPr>
        <w:t xml:space="preserve"> -f </w:t>
      </w:r>
      <w:proofErr w:type="spellStart"/>
      <w:r w:rsidRPr="00064127">
        <w:rPr>
          <w:rFonts w:ascii="Times New Roman" w:hAnsi="Times New Roman" w:cs="Times New Roman"/>
          <w:i/>
          <w:iCs/>
          <w:color w:val="222222"/>
          <w:sz w:val="24"/>
          <w:szCs w:val="24"/>
          <w:shd w:val="clear" w:color="auto" w:fill="FFFFFF"/>
        </w:rPr>
        <w:t>rtsp</w:t>
      </w:r>
      <w:proofErr w:type="spellEnd"/>
      <w:r w:rsidRPr="00064127">
        <w:rPr>
          <w:rFonts w:ascii="Times New Roman" w:hAnsi="Times New Roman" w:cs="Times New Roman"/>
          <w:i/>
          <w:iCs/>
          <w:color w:val="222222"/>
          <w:sz w:val="24"/>
          <w:szCs w:val="24"/>
          <w:shd w:val="clear" w:color="auto" w:fill="FFFFFF"/>
        </w:rPr>
        <w:t xml:space="preserve"> rtsp://localhost:8554/mystream -</w:t>
      </w:r>
      <w:proofErr w:type="spellStart"/>
      <w:r w:rsidRPr="00064127">
        <w:rPr>
          <w:rFonts w:ascii="Times New Roman" w:hAnsi="Times New Roman" w:cs="Times New Roman"/>
          <w:i/>
          <w:iCs/>
          <w:color w:val="222222"/>
          <w:sz w:val="24"/>
          <w:szCs w:val="24"/>
          <w:shd w:val="clear" w:color="auto" w:fill="FFFFFF"/>
        </w:rPr>
        <w:t>rtsp_transport</w:t>
      </w:r>
      <w:proofErr w:type="spellEnd"/>
      <w:r w:rsidRPr="00064127">
        <w:rPr>
          <w:rFonts w:ascii="Times New Roman" w:hAnsi="Times New Roman" w:cs="Times New Roman"/>
          <w:i/>
          <w:iCs/>
          <w:color w:val="222222"/>
          <w:sz w:val="24"/>
          <w:szCs w:val="24"/>
          <w:shd w:val="clear" w:color="auto" w:fill="FFFFFF"/>
        </w:rPr>
        <w:t xml:space="preserve"> </w:t>
      </w:r>
      <w:proofErr w:type="spellStart"/>
      <w:r w:rsidRPr="00064127">
        <w:rPr>
          <w:rFonts w:ascii="Times New Roman" w:hAnsi="Times New Roman" w:cs="Times New Roman"/>
          <w:i/>
          <w:iCs/>
          <w:color w:val="222222"/>
          <w:sz w:val="24"/>
          <w:szCs w:val="24"/>
          <w:shd w:val="clear" w:color="auto" w:fill="FFFFFF"/>
        </w:rPr>
        <w:t>udp</w:t>
      </w:r>
      <w:proofErr w:type="spellEnd"/>
      <w:r w:rsidRPr="00064127">
        <w:rPr>
          <w:rFonts w:ascii="Times New Roman" w:hAnsi="Times New Roman" w:cs="Times New Roman"/>
          <w:i/>
          <w:iCs/>
          <w:color w:val="222222"/>
          <w:sz w:val="24"/>
          <w:szCs w:val="24"/>
          <w:shd w:val="clear" w:color="auto" w:fill="FFFFFF"/>
        </w:rPr>
        <w:t>”</w:t>
      </w:r>
    </w:p>
    <w:p w:rsidRPr="00064127" w:rsidR="00B84E62" w:rsidP="00B84E62" w:rsidRDefault="00B84E62" w14:paraId="72979EFA" w14:textId="77777777">
      <w:pPr>
        <w:jc w:val="both"/>
        <w:rPr>
          <w:rFonts w:ascii="Times New Roman" w:hAnsi="Times New Roman" w:cs="Times New Roman"/>
          <w:sz w:val="24"/>
          <w:szCs w:val="24"/>
        </w:rPr>
      </w:pPr>
      <w:r w:rsidRPr="00064127">
        <w:rPr>
          <w:rFonts w:ascii="Times New Roman" w:hAnsi="Times New Roman" w:cs="Times New Roman"/>
          <w:sz w:val="24"/>
          <w:szCs w:val="24"/>
        </w:rPr>
        <w:t xml:space="preserve">To stop stream at the station and free the video resource, use: </w:t>
      </w:r>
    </w:p>
    <w:p w:rsidRPr="00064127" w:rsidR="00B84E62" w:rsidP="00B84E62" w:rsidRDefault="00B84E62" w14:paraId="3DBAE20B" w14:textId="77777777">
      <w:pPr>
        <w:pStyle w:val="ListParagraph"/>
        <w:numPr>
          <w:ilvl w:val="0"/>
          <w:numId w:val="5"/>
        </w:numPr>
        <w:jc w:val="both"/>
        <w:rPr>
          <w:rFonts w:ascii="Times New Roman" w:hAnsi="Times New Roman" w:cs="Times New Roman"/>
          <w:sz w:val="24"/>
          <w:szCs w:val="24"/>
        </w:rPr>
      </w:pPr>
      <w:r w:rsidRPr="00064127">
        <w:rPr>
          <w:rFonts w:ascii="Times New Roman" w:hAnsi="Times New Roman" w:cs="Times New Roman"/>
          <w:sz w:val="24"/>
          <w:szCs w:val="24"/>
        </w:rPr>
        <w:t>“</w:t>
      </w:r>
      <w:proofErr w:type="spellStart"/>
      <w:proofErr w:type="gramStart"/>
      <w:r w:rsidRPr="00064127">
        <w:rPr>
          <w:rFonts w:ascii="Times New Roman" w:hAnsi="Times New Roman" w:cs="Times New Roman"/>
          <w:i/>
          <w:iCs/>
          <w:sz w:val="24"/>
          <w:szCs w:val="24"/>
        </w:rPr>
        <w:t>sudo</w:t>
      </w:r>
      <w:proofErr w:type="spellEnd"/>
      <w:proofErr w:type="gramEnd"/>
      <w:r w:rsidRPr="00064127">
        <w:rPr>
          <w:rFonts w:ascii="Times New Roman" w:hAnsi="Times New Roman" w:cs="Times New Roman"/>
          <w:i/>
          <w:iCs/>
          <w:sz w:val="24"/>
          <w:szCs w:val="24"/>
        </w:rPr>
        <w:t xml:space="preserve"> kill -9 [PID]” </w:t>
      </w:r>
      <w:r w:rsidRPr="00064127">
        <w:rPr>
          <w:rFonts w:ascii="Times New Roman" w:hAnsi="Times New Roman" w:cs="Times New Roman"/>
          <w:sz w:val="24"/>
          <w:szCs w:val="24"/>
        </w:rPr>
        <w:t>(find PID using System Monitor, or kill via System Monitor)</w:t>
      </w:r>
    </w:p>
    <w:p w:rsidRPr="00064127" w:rsidR="00B84E62" w:rsidP="00B84E62" w:rsidRDefault="00B84E62" w14:paraId="457E9856" w14:textId="77777777">
      <w:pPr>
        <w:jc w:val="both"/>
        <w:rPr>
          <w:rFonts w:ascii="Times New Roman" w:hAnsi="Times New Roman" w:cs="Times New Roman"/>
          <w:sz w:val="24"/>
          <w:szCs w:val="24"/>
        </w:rPr>
      </w:pPr>
      <w:r w:rsidRPr="00064127">
        <w:rPr>
          <w:rFonts w:ascii="Times New Roman" w:hAnsi="Times New Roman" w:cs="Times New Roman"/>
          <w:sz w:val="24"/>
          <w:szCs w:val="24"/>
        </w:rPr>
        <w:t xml:space="preserve">For accessing the video stream at the controller AP, use in VLC’s “open network stream”: </w:t>
      </w:r>
    </w:p>
    <w:p w:rsidRPr="00064127" w:rsidR="00B84E62" w:rsidP="00B84E62" w:rsidRDefault="00B84E62" w14:paraId="24A6FB01" w14:textId="77777777">
      <w:pPr>
        <w:pStyle w:val="ListParagraph"/>
        <w:numPr>
          <w:ilvl w:val="0"/>
          <w:numId w:val="5"/>
        </w:numPr>
        <w:jc w:val="both"/>
        <w:rPr>
          <w:rFonts w:ascii="Times New Roman" w:hAnsi="Times New Roman" w:cs="Times New Roman"/>
          <w:sz w:val="24"/>
          <w:szCs w:val="24"/>
        </w:rPr>
      </w:pPr>
      <w:r w:rsidRPr="00064127">
        <w:rPr>
          <w:rFonts w:ascii="Times New Roman" w:hAnsi="Times New Roman" w:cs="Times New Roman"/>
          <w:sz w:val="24"/>
          <w:szCs w:val="24"/>
        </w:rPr>
        <w:t>“</w:t>
      </w:r>
      <w:proofErr w:type="spellStart"/>
      <w:r w:rsidRPr="00064127">
        <w:rPr>
          <w:rFonts w:ascii="Times New Roman" w:hAnsi="Times New Roman" w:cs="Times New Roman"/>
          <w:i/>
          <w:iCs/>
          <w:sz w:val="24"/>
          <w:szCs w:val="24"/>
        </w:rPr>
        <w:t>rtsp</w:t>
      </w:r>
      <w:proofErr w:type="spellEnd"/>
      <w:r w:rsidRPr="00064127">
        <w:rPr>
          <w:rFonts w:ascii="Times New Roman" w:hAnsi="Times New Roman" w:cs="Times New Roman"/>
          <w:i/>
          <w:iCs/>
          <w:sz w:val="24"/>
          <w:szCs w:val="24"/>
        </w:rPr>
        <w:t>://192.168.42.98:8554/</w:t>
      </w:r>
      <w:proofErr w:type="spellStart"/>
      <w:r w:rsidRPr="00064127">
        <w:rPr>
          <w:rFonts w:ascii="Times New Roman" w:hAnsi="Times New Roman" w:cs="Times New Roman"/>
          <w:i/>
          <w:iCs/>
          <w:sz w:val="24"/>
          <w:szCs w:val="24"/>
        </w:rPr>
        <w:t>mystream</w:t>
      </w:r>
      <w:proofErr w:type="spellEnd"/>
      <w:r w:rsidRPr="00064127">
        <w:rPr>
          <w:rFonts w:ascii="Times New Roman" w:hAnsi="Times New Roman" w:cs="Times New Roman"/>
          <w:i/>
          <w:iCs/>
          <w:sz w:val="24"/>
          <w:szCs w:val="24"/>
        </w:rPr>
        <w:t>”</w:t>
      </w:r>
    </w:p>
    <w:p w:rsidRPr="00524675" w:rsidR="00B84E62" w:rsidP="00597B22" w:rsidRDefault="00B84E62" w14:paraId="28910DE3" w14:textId="77777777">
      <w:pPr>
        <w:spacing w:after="0"/>
        <w:rPr>
          <w:rFonts w:ascii="Consolas" w:hAnsi="Consolas" w:cstheme="majorHAnsi"/>
        </w:rPr>
      </w:pPr>
    </w:p>
    <w:p w:rsidRPr="00524675" w:rsidR="00D312F3" w:rsidP="00DE5B20" w:rsidRDefault="00D312F3" w14:paraId="646DBE3D" w14:textId="77777777">
      <w:pPr>
        <w:jc w:val="both"/>
        <w:rPr>
          <w:rFonts w:ascii="Consolas" w:hAnsi="Consolas" w:cstheme="majorHAnsi"/>
          <w:b/>
          <w:bCs/>
          <w:sz w:val="20"/>
          <w:szCs w:val="20"/>
        </w:rPr>
      </w:pPr>
    </w:p>
    <w:sectPr w:rsidRPr="00524675" w:rsidR="00D312F3">
      <w:footerReference w:type="default" r:id="rId20"/>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1532C" w:rsidP="004D0377" w:rsidRDefault="00A1532C" w14:paraId="0A0B9A8A" w14:textId="77777777">
      <w:pPr>
        <w:spacing w:after="0" w:line="240" w:lineRule="auto"/>
      </w:pPr>
      <w:r>
        <w:separator/>
      </w:r>
    </w:p>
  </w:endnote>
  <w:endnote w:type="continuationSeparator" w:id="0">
    <w:p w:rsidR="00A1532C" w:rsidP="004D0377" w:rsidRDefault="00A1532C" w14:paraId="44C8D5B9" w14:textId="77777777">
      <w:pPr>
        <w:spacing w:after="0" w:line="240" w:lineRule="auto"/>
      </w:pPr>
      <w:r>
        <w:continuationSeparator/>
      </w:r>
    </w:p>
  </w:endnote>
  <w:endnote w:type="continuationNotice" w:id="1">
    <w:p w:rsidR="00A1532C" w:rsidRDefault="00A1532C" w14:paraId="30774311"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2631082"/>
      <w:docPartObj>
        <w:docPartGallery w:val="Page Numbers (Bottom of Page)"/>
        <w:docPartUnique/>
      </w:docPartObj>
    </w:sdtPr>
    <w:sdtEndPr>
      <w:rPr>
        <w:noProof/>
      </w:rPr>
    </w:sdtEndPr>
    <w:sdtContent>
      <w:p w:rsidR="004D0377" w:rsidRDefault="004D0377" w14:paraId="204A1E72" w14:textId="5B12A9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4D0377" w:rsidRDefault="004D0377" w14:paraId="3C0F0612"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1532C" w:rsidP="004D0377" w:rsidRDefault="00A1532C" w14:paraId="11A9D6F5" w14:textId="77777777">
      <w:pPr>
        <w:spacing w:after="0" w:line="240" w:lineRule="auto"/>
      </w:pPr>
      <w:r>
        <w:separator/>
      </w:r>
    </w:p>
  </w:footnote>
  <w:footnote w:type="continuationSeparator" w:id="0">
    <w:p w:rsidR="00A1532C" w:rsidP="004D0377" w:rsidRDefault="00A1532C" w14:paraId="3B821B3D" w14:textId="77777777">
      <w:pPr>
        <w:spacing w:after="0" w:line="240" w:lineRule="auto"/>
      </w:pPr>
      <w:r>
        <w:continuationSeparator/>
      </w:r>
    </w:p>
  </w:footnote>
  <w:footnote w:type="continuationNotice" w:id="1">
    <w:p w:rsidR="00A1532C" w:rsidRDefault="00A1532C" w14:paraId="1FF16067"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109DF"/>
    <w:multiLevelType w:val="hybridMultilevel"/>
    <w:tmpl w:val="47EA4790"/>
    <w:lvl w:ilvl="0" w:tplc="8EF027A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0CF39D"/>
    <w:multiLevelType w:val="hybridMultilevel"/>
    <w:tmpl w:val="98C0ACF4"/>
    <w:lvl w:ilvl="0" w:tplc="8E6E954C">
      <w:start w:val="1"/>
      <w:numFmt w:val="decimal"/>
      <w:lvlText w:val="%1."/>
      <w:lvlJc w:val="left"/>
      <w:pPr>
        <w:ind w:left="720" w:hanging="360"/>
      </w:pPr>
    </w:lvl>
    <w:lvl w:ilvl="1" w:tplc="F8AC89E6">
      <w:start w:val="1"/>
      <w:numFmt w:val="lowerLetter"/>
      <w:lvlText w:val="%2."/>
      <w:lvlJc w:val="left"/>
      <w:pPr>
        <w:ind w:left="1440" w:hanging="360"/>
      </w:pPr>
    </w:lvl>
    <w:lvl w:ilvl="2" w:tplc="D102CB7E">
      <w:start w:val="1"/>
      <w:numFmt w:val="lowerRoman"/>
      <w:lvlText w:val="%3."/>
      <w:lvlJc w:val="right"/>
      <w:pPr>
        <w:ind w:left="2160" w:hanging="180"/>
      </w:pPr>
    </w:lvl>
    <w:lvl w:ilvl="3" w:tplc="4686D568">
      <w:start w:val="1"/>
      <w:numFmt w:val="decimal"/>
      <w:lvlText w:val="%4."/>
      <w:lvlJc w:val="left"/>
      <w:pPr>
        <w:ind w:left="2880" w:hanging="360"/>
      </w:pPr>
    </w:lvl>
    <w:lvl w:ilvl="4" w:tplc="8E4A560A">
      <w:start w:val="1"/>
      <w:numFmt w:val="lowerLetter"/>
      <w:lvlText w:val="%5."/>
      <w:lvlJc w:val="left"/>
      <w:pPr>
        <w:ind w:left="3600" w:hanging="360"/>
      </w:pPr>
    </w:lvl>
    <w:lvl w:ilvl="5" w:tplc="1F14B42E">
      <w:start w:val="1"/>
      <w:numFmt w:val="lowerRoman"/>
      <w:lvlText w:val="%6."/>
      <w:lvlJc w:val="right"/>
      <w:pPr>
        <w:ind w:left="4320" w:hanging="180"/>
      </w:pPr>
    </w:lvl>
    <w:lvl w:ilvl="6" w:tplc="EDAED732">
      <w:start w:val="1"/>
      <w:numFmt w:val="decimal"/>
      <w:lvlText w:val="%7."/>
      <w:lvlJc w:val="left"/>
      <w:pPr>
        <w:ind w:left="5040" w:hanging="360"/>
      </w:pPr>
    </w:lvl>
    <w:lvl w:ilvl="7" w:tplc="264207EA">
      <w:start w:val="1"/>
      <w:numFmt w:val="lowerLetter"/>
      <w:lvlText w:val="%8."/>
      <w:lvlJc w:val="left"/>
      <w:pPr>
        <w:ind w:left="5760" w:hanging="360"/>
      </w:pPr>
    </w:lvl>
    <w:lvl w:ilvl="8" w:tplc="F3CA2FBE">
      <w:start w:val="1"/>
      <w:numFmt w:val="lowerRoman"/>
      <w:lvlText w:val="%9."/>
      <w:lvlJc w:val="right"/>
      <w:pPr>
        <w:ind w:left="6480" w:hanging="180"/>
      </w:pPr>
    </w:lvl>
  </w:abstractNum>
  <w:abstractNum w:abstractNumId="2" w15:restartNumberingAfterBreak="0">
    <w:nsid w:val="2ED7AF0A"/>
    <w:multiLevelType w:val="hybridMultilevel"/>
    <w:tmpl w:val="D9A41278"/>
    <w:lvl w:ilvl="0" w:tplc="F2EE18C2">
      <w:start w:val="1"/>
      <w:numFmt w:val="decimal"/>
      <w:lvlText w:val="%1."/>
      <w:lvlJc w:val="left"/>
      <w:pPr>
        <w:ind w:left="720" w:hanging="360"/>
      </w:pPr>
    </w:lvl>
    <w:lvl w:ilvl="1" w:tplc="2C12F992">
      <w:start w:val="1"/>
      <w:numFmt w:val="lowerLetter"/>
      <w:lvlText w:val="%2."/>
      <w:lvlJc w:val="left"/>
      <w:pPr>
        <w:ind w:left="1440" w:hanging="360"/>
      </w:pPr>
    </w:lvl>
    <w:lvl w:ilvl="2" w:tplc="0136DD90">
      <w:start w:val="1"/>
      <w:numFmt w:val="lowerRoman"/>
      <w:lvlText w:val="%3."/>
      <w:lvlJc w:val="right"/>
      <w:pPr>
        <w:ind w:left="2160" w:hanging="180"/>
      </w:pPr>
    </w:lvl>
    <w:lvl w:ilvl="3" w:tplc="6DE69730">
      <w:start w:val="1"/>
      <w:numFmt w:val="decimal"/>
      <w:lvlText w:val="%4."/>
      <w:lvlJc w:val="left"/>
      <w:pPr>
        <w:ind w:left="2880" w:hanging="360"/>
      </w:pPr>
    </w:lvl>
    <w:lvl w:ilvl="4" w:tplc="A1F0DCB0">
      <w:start w:val="1"/>
      <w:numFmt w:val="lowerLetter"/>
      <w:lvlText w:val="%5."/>
      <w:lvlJc w:val="left"/>
      <w:pPr>
        <w:ind w:left="3600" w:hanging="360"/>
      </w:pPr>
    </w:lvl>
    <w:lvl w:ilvl="5" w:tplc="0664992C">
      <w:start w:val="1"/>
      <w:numFmt w:val="lowerRoman"/>
      <w:lvlText w:val="%6."/>
      <w:lvlJc w:val="right"/>
      <w:pPr>
        <w:ind w:left="4320" w:hanging="180"/>
      </w:pPr>
    </w:lvl>
    <w:lvl w:ilvl="6" w:tplc="CC96330C">
      <w:start w:val="1"/>
      <w:numFmt w:val="decimal"/>
      <w:lvlText w:val="%7."/>
      <w:lvlJc w:val="left"/>
      <w:pPr>
        <w:ind w:left="5040" w:hanging="360"/>
      </w:pPr>
    </w:lvl>
    <w:lvl w:ilvl="7" w:tplc="E4261B6E">
      <w:start w:val="1"/>
      <w:numFmt w:val="lowerLetter"/>
      <w:lvlText w:val="%8."/>
      <w:lvlJc w:val="left"/>
      <w:pPr>
        <w:ind w:left="5760" w:hanging="360"/>
      </w:pPr>
    </w:lvl>
    <w:lvl w:ilvl="8" w:tplc="AFE2EF58">
      <w:start w:val="1"/>
      <w:numFmt w:val="lowerRoman"/>
      <w:lvlText w:val="%9."/>
      <w:lvlJc w:val="right"/>
      <w:pPr>
        <w:ind w:left="6480" w:hanging="180"/>
      </w:pPr>
    </w:lvl>
  </w:abstractNum>
  <w:abstractNum w:abstractNumId="3" w15:restartNumberingAfterBreak="0">
    <w:nsid w:val="31CC115D"/>
    <w:multiLevelType w:val="hybridMultilevel"/>
    <w:tmpl w:val="62723FD6"/>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08F4CE6"/>
    <w:multiLevelType w:val="hybridMultilevel"/>
    <w:tmpl w:val="422C06B0"/>
    <w:lvl w:ilvl="0" w:tplc="5786229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5C0879B0"/>
    <w:multiLevelType w:val="hybridMultilevel"/>
    <w:tmpl w:val="018CC344"/>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F685250"/>
    <w:multiLevelType w:val="hybridMultilevel"/>
    <w:tmpl w:val="62723FD6"/>
    <w:lvl w:ilvl="0" w:tplc="8EF027A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07E12E6"/>
    <w:multiLevelType w:val="hybridMultilevel"/>
    <w:tmpl w:val="36BEA5C8"/>
    <w:lvl w:ilvl="0" w:tplc="0A9A11B8">
      <w:start w:val="1"/>
      <w:numFmt w:val="bullet"/>
      <w:lvlText w:val="-"/>
      <w:lvlJc w:val="left"/>
      <w:pPr>
        <w:ind w:left="72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61566FC2"/>
    <w:multiLevelType w:val="hybridMultilevel"/>
    <w:tmpl w:val="A20C4A5A"/>
    <w:lvl w:ilvl="0" w:tplc="22A8E006">
      <w:start w:val="5"/>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1D19A4"/>
    <w:multiLevelType w:val="hybridMultilevel"/>
    <w:tmpl w:val="47EA4790"/>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A235B5C"/>
    <w:multiLevelType w:val="hybridMultilevel"/>
    <w:tmpl w:val="018CC344"/>
    <w:lvl w:ilvl="0" w:tplc="22A8E0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61779134">
    <w:abstractNumId w:val="1"/>
  </w:num>
  <w:num w:numId="2" w16cid:durableId="1660576228">
    <w:abstractNumId w:val="2"/>
  </w:num>
  <w:num w:numId="3" w16cid:durableId="927543425">
    <w:abstractNumId w:val="10"/>
  </w:num>
  <w:num w:numId="4" w16cid:durableId="286089030">
    <w:abstractNumId w:val="0"/>
  </w:num>
  <w:num w:numId="5" w16cid:durableId="893155929">
    <w:abstractNumId w:val="7"/>
  </w:num>
  <w:num w:numId="6" w16cid:durableId="806625776">
    <w:abstractNumId w:val="5"/>
  </w:num>
  <w:num w:numId="7" w16cid:durableId="1781222356">
    <w:abstractNumId w:val="8"/>
  </w:num>
  <w:num w:numId="8" w16cid:durableId="1832795548">
    <w:abstractNumId w:val="9"/>
  </w:num>
  <w:num w:numId="9" w16cid:durableId="497303933">
    <w:abstractNumId w:val="4"/>
  </w:num>
  <w:num w:numId="10" w16cid:durableId="1025785897">
    <w:abstractNumId w:val="6"/>
  </w:num>
  <w:num w:numId="11" w16cid:durableId="1298144403">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3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BCA"/>
    <w:rsid w:val="00006638"/>
    <w:rsid w:val="00013143"/>
    <w:rsid w:val="00013D50"/>
    <w:rsid w:val="000207B8"/>
    <w:rsid w:val="0002555C"/>
    <w:rsid w:val="00037A5E"/>
    <w:rsid w:val="000546C9"/>
    <w:rsid w:val="00057F65"/>
    <w:rsid w:val="00061524"/>
    <w:rsid w:val="00064127"/>
    <w:rsid w:val="00072C4C"/>
    <w:rsid w:val="00074637"/>
    <w:rsid w:val="000816E2"/>
    <w:rsid w:val="00081B51"/>
    <w:rsid w:val="000A1F4A"/>
    <w:rsid w:val="000A2759"/>
    <w:rsid w:val="000A71DB"/>
    <w:rsid w:val="000E7D19"/>
    <w:rsid w:val="0010392A"/>
    <w:rsid w:val="001170F9"/>
    <w:rsid w:val="001348A8"/>
    <w:rsid w:val="00140B9F"/>
    <w:rsid w:val="001626C4"/>
    <w:rsid w:val="00176CF1"/>
    <w:rsid w:val="00187F9C"/>
    <w:rsid w:val="0019511B"/>
    <w:rsid w:val="001A4201"/>
    <w:rsid w:val="001A778D"/>
    <w:rsid w:val="001C2437"/>
    <w:rsid w:val="001E47F6"/>
    <w:rsid w:val="001E4D14"/>
    <w:rsid w:val="001E53CC"/>
    <w:rsid w:val="001E569D"/>
    <w:rsid w:val="00203222"/>
    <w:rsid w:val="00203D54"/>
    <w:rsid w:val="0020725B"/>
    <w:rsid w:val="00230FA3"/>
    <w:rsid w:val="0024497D"/>
    <w:rsid w:val="00245E6B"/>
    <w:rsid w:val="00253F5D"/>
    <w:rsid w:val="002540E1"/>
    <w:rsid w:val="00255930"/>
    <w:rsid w:val="00256EE4"/>
    <w:rsid w:val="00263C2E"/>
    <w:rsid w:val="00281970"/>
    <w:rsid w:val="002A04BE"/>
    <w:rsid w:val="002A5346"/>
    <w:rsid w:val="002A5654"/>
    <w:rsid w:val="002B1594"/>
    <w:rsid w:val="002C63EC"/>
    <w:rsid w:val="002C797B"/>
    <w:rsid w:val="002D0D34"/>
    <w:rsid w:val="002D35CD"/>
    <w:rsid w:val="002F5700"/>
    <w:rsid w:val="0030080A"/>
    <w:rsid w:val="003012CC"/>
    <w:rsid w:val="00302D27"/>
    <w:rsid w:val="00306A28"/>
    <w:rsid w:val="00312643"/>
    <w:rsid w:val="00331CE3"/>
    <w:rsid w:val="00337EDD"/>
    <w:rsid w:val="00354B30"/>
    <w:rsid w:val="003561CA"/>
    <w:rsid w:val="003622DF"/>
    <w:rsid w:val="003630FA"/>
    <w:rsid w:val="00364135"/>
    <w:rsid w:val="003649D2"/>
    <w:rsid w:val="00382D5A"/>
    <w:rsid w:val="00386D8F"/>
    <w:rsid w:val="00396F52"/>
    <w:rsid w:val="003A6CF8"/>
    <w:rsid w:val="003A7E83"/>
    <w:rsid w:val="003C084D"/>
    <w:rsid w:val="003C19BE"/>
    <w:rsid w:val="003D51A0"/>
    <w:rsid w:val="003D745E"/>
    <w:rsid w:val="003E37AE"/>
    <w:rsid w:val="003F71E7"/>
    <w:rsid w:val="004045A0"/>
    <w:rsid w:val="00412D63"/>
    <w:rsid w:val="00413189"/>
    <w:rsid w:val="00415341"/>
    <w:rsid w:val="00430CC8"/>
    <w:rsid w:val="004329FE"/>
    <w:rsid w:val="004516AC"/>
    <w:rsid w:val="00452E60"/>
    <w:rsid w:val="00453924"/>
    <w:rsid w:val="004647B6"/>
    <w:rsid w:val="004760AD"/>
    <w:rsid w:val="00482F36"/>
    <w:rsid w:val="004A0608"/>
    <w:rsid w:val="004B4078"/>
    <w:rsid w:val="004C04B8"/>
    <w:rsid w:val="004C1C2B"/>
    <w:rsid w:val="004D0377"/>
    <w:rsid w:val="004E2B4D"/>
    <w:rsid w:val="004E7DFA"/>
    <w:rsid w:val="005005C4"/>
    <w:rsid w:val="00504C7F"/>
    <w:rsid w:val="00517F1F"/>
    <w:rsid w:val="00521F13"/>
    <w:rsid w:val="00524675"/>
    <w:rsid w:val="00537B3E"/>
    <w:rsid w:val="00567DF7"/>
    <w:rsid w:val="00580812"/>
    <w:rsid w:val="005865A7"/>
    <w:rsid w:val="00597B22"/>
    <w:rsid w:val="005A4338"/>
    <w:rsid w:val="005A55A1"/>
    <w:rsid w:val="005C20CE"/>
    <w:rsid w:val="005C4164"/>
    <w:rsid w:val="005D27D4"/>
    <w:rsid w:val="005D780D"/>
    <w:rsid w:val="005F161B"/>
    <w:rsid w:val="005F72B6"/>
    <w:rsid w:val="006103C3"/>
    <w:rsid w:val="0061531D"/>
    <w:rsid w:val="00620A9C"/>
    <w:rsid w:val="00645692"/>
    <w:rsid w:val="006619A9"/>
    <w:rsid w:val="006815C4"/>
    <w:rsid w:val="006841B0"/>
    <w:rsid w:val="00685336"/>
    <w:rsid w:val="00693FF3"/>
    <w:rsid w:val="00697489"/>
    <w:rsid w:val="006B4A7F"/>
    <w:rsid w:val="006C400F"/>
    <w:rsid w:val="006C68DF"/>
    <w:rsid w:val="006D1471"/>
    <w:rsid w:val="006D2EDC"/>
    <w:rsid w:val="006E07BC"/>
    <w:rsid w:val="006E6762"/>
    <w:rsid w:val="006E7F6D"/>
    <w:rsid w:val="00703695"/>
    <w:rsid w:val="00705D59"/>
    <w:rsid w:val="00710EA1"/>
    <w:rsid w:val="00714308"/>
    <w:rsid w:val="007548F1"/>
    <w:rsid w:val="007560E4"/>
    <w:rsid w:val="00756AC0"/>
    <w:rsid w:val="0077214E"/>
    <w:rsid w:val="00777255"/>
    <w:rsid w:val="007820F1"/>
    <w:rsid w:val="00782CEA"/>
    <w:rsid w:val="00786AAB"/>
    <w:rsid w:val="007C3C0B"/>
    <w:rsid w:val="007D2C74"/>
    <w:rsid w:val="007D73F4"/>
    <w:rsid w:val="007E1D1E"/>
    <w:rsid w:val="007E5BEC"/>
    <w:rsid w:val="00814A3C"/>
    <w:rsid w:val="00825E4C"/>
    <w:rsid w:val="0085506F"/>
    <w:rsid w:val="008606AA"/>
    <w:rsid w:val="00871E4E"/>
    <w:rsid w:val="00876648"/>
    <w:rsid w:val="00885A16"/>
    <w:rsid w:val="00893BE7"/>
    <w:rsid w:val="008A110C"/>
    <w:rsid w:val="008B1509"/>
    <w:rsid w:val="008C00E0"/>
    <w:rsid w:val="008D1C07"/>
    <w:rsid w:val="008E2374"/>
    <w:rsid w:val="008E2ECF"/>
    <w:rsid w:val="008F1389"/>
    <w:rsid w:val="008F2592"/>
    <w:rsid w:val="008F5245"/>
    <w:rsid w:val="00905509"/>
    <w:rsid w:val="0090727B"/>
    <w:rsid w:val="009315F5"/>
    <w:rsid w:val="0096584D"/>
    <w:rsid w:val="00974DE0"/>
    <w:rsid w:val="009A0F48"/>
    <w:rsid w:val="009A5448"/>
    <w:rsid w:val="009A7BDF"/>
    <w:rsid w:val="009C51C2"/>
    <w:rsid w:val="009C728B"/>
    <w:rsid w:val="009E64D7"/>
    <w:rsid w:val="009F3F64"/>
    <w:rsid w:val="00A1161F"/>
    <w:rsid w:val="00A1532C"/>
    <w:rsid w:val="00A15BCB"/>
    <w:rsid w:val="00A23AAD"/>
    <w:rsid w:val="00A32C56"/>
    <w:rsid w:val="00A40EE8"/>
    <w:rsid w:val="00A42706"/>
    <w:rsid w:val="00A43A8E"/>
    <w:rsid w:val="00A51100"/>
    <w:rsid w:val="00A51B10"/>
    <w:rsid w:val="00A53B9E"/>
    <w:rsid w:val="00A560B1"/>
    <w:rsid w:val="00A605DF"/>
    <w:rsid w:val="00A80F25"/>
    <w:rsid w:val="00A83D6D"/>
    <w:rsid w:val="00A90044"/>
    <w:rsid w:val="00AA4148"/>
    <w:rsid w:val="00AA716A"/>
    <w:rsid w:val="00AA784D"/>
    <w:rsid w:val="00AB3E34"/>
    <w:rsid w:val="00AB7D68"/>
    <w:rsid w:val="00AC4A94"/>
    <w:rsid w:val="00AC62C7"/>
    <w:rsid w:val="00AD4DC4"/>
    <w:rsid w:val="00AD7BA4"/>
    <w:rsid w:val="00AE0F29"/>
    <w:rsid w:val="00AE6EC4"/>
    <w:rsid w:val="00AF5367"/>
    <w:rsid w:val="00B05815"/>
    <w:rsid w:val="00B171E0"/>
    <w:rsid w:val="00B1760C"/>
    <w:rsid w:val="00B254E0"/>
    <w:rsid w:val="00B275E6"/>
    <w:rsid w:val="00B3212D"/>
    <w:rsid w:val="00B53395"/>
    <w:rsid w:val="00B549DC"/>
    <w:rsid w:val="00B7589B"/>
    <w:rsid w:val="00B844E5"/>
    <w:rsid w:val="00B84E62"/>
    <w:rsid w:val="00B87A7F"/>
    <w:rsid w:val="00BC01AD"/>
    <w:rsid w:val="00BC1053"/>
    <w:rsid w:val="00BD0821"/>
    <w:rsid w:val="00BD6051"/>
    <w:rsid w:val="00BD7E38"/>
    <w:rsid w:val="00BE0F8E"/>
    <w:rsid w:val="00BE5BE9"/>
    <w:rsid w:val="00BE75F0"/>
    <w:rsid w:val="00BF117B"/>
    <w:rsid w:val="00BF681B"/>
    <w:rsid w:val="00BF74F4"/>
    <w:rsid w:val="00C031AB"/>
    <w:rsid w:val="00C04D52"/>
    <w:rsid w:val="00C07AB8"/>
    <w:rsid w:val="00C45423"/>
    <w:rsid w:val="00C528F0"/>
    <w:rsid w:val="00C57BCA"/>
    <w:rsid w:val="00C65CF5"/>
    <w:rsid w:val="00C83A44"/>
    <w:rsid w:val="00C85149"/>
    <w:rsid w:val="00C853D0"/>
    <w:rsid w:val="00C93B40"/>
    <w:rsid w:val="00CA1845"/>
    <w:rsid w:val="00CB5F03"/>
    <w:rsid w:val="00CC73C3"/>
    <w:rsid w:val="00CD3F7F"/>
    <w:rsid w:val="00CE559F"/>
    <w:rsid w:val="00CF7F96"/>
    <w:rsid w:val="00D10C3B"/>
    <w:rsid w:val="00D115AA"/>
    <w:rsid w:val="00D13EDD"/>
    <w:rsid w:val="00D20D07"/>
    <w:rsid w:val="00D312F3"/>
    <w:rsid w:val="00D35323"/>
    <w:rsid w:val="00D42445"/>
    <w:rsid w:val="00D448AC"/>
    <w:rsid w:val="00D46FA2"/>
    <w:rsid w:val="00D5230D"/>
    <w:rsid w:val="00D659DF"/>
    <w:rsid w:val="00D701F7"/>
    <w:rsid w:val="00D72567"/>
    <w:rsid w:val="00D72AA5"/>
    <w:rsid w:val="00D72CBB"/>
    <w:rsid w:val="00D86445"/>
    <w:rsid w:val="00DB6CE7"/>
    <w:rsid w:val="00DC5A11"/>
    <w:rsid w:val="00DE3CC7"/>
    <w:rsid w:val="00DE5B20"/>
    <w:rsid w:val="00DF0834"/>
    <w:rsid w:val="00DF6B48"/>
    <w:rsid w:val="00E0072A"/>
    <w:rsid w:val="00E008CD"/>
    <w:rsid w:val="00E063E0"/>
    <w:rsid w:val="00E10298"/>
    <w:rsid w:val="00E40BB8"/>
    <w:rsid w:val="00E5107D"/>
    <w:rsid w:val="00E561FA"/>
    <w:rsid w:val="00E624C0"/>
    <w:rsid w:val="00E74373"/>
    <w:rsid w:val="00E80A6B"/>
    <w:rsid w:val="00E87F41"/>
    <w:rsid w:val="00E93CC4"/>
    <w:rsid w:val="00E961AE"/>
    <w:rsid w:val="00EA79B4"/>
    <w:rsid w:val="00EB1CF7"/>
    <w:rsid w:val="00ED3497"/>
    <w:rsid w:val="00EE5569"/>
    <w:rsid w:val="00EE661E"/>
    <w:rsid w:val="00EF423F"/>
    <w:rsid w:val="00EF565E"/>
    <w:rsid w:val="00F36600"/>
    <w:rsid w:val="00F44141"/>
    <w:rsid w:val="00F55679"/>
    <w:rsid w:val="00F840BA"/>
    <w:rsid w:val="00F862FF"/>
    <w:rsid w:val="00F9722F"/>
    <w:rsid w:val="00FA6743"/>
    <w:rsid w:val="00FC209E"/>
    <w:rsid w:val="00FC4EFF"/>
    <w:rsid w:val="00FC75E6"/>
    <w:rsid w:val="00FE22BD"/>
    <w:rsid w:val="071BFDC8"/>
    <w:rsid w:val="08E83062"/>
    <w:rsid w:val="10A9B7B1"/>
    <w:rsid w:val="16E142DD"/>
    <w:rsid w:val="1721721D"/>
    <w:rsid w:val="1D0D2ACD"/>
    <w:rsid w:val="21489A69"/>
    <w:rsid w:val="265B560A"/>
    <w:rsid w:val="301F01CC"/>
    <w:rsid w:val="30BC9F7D"/>
    <w:rsid w:val="369F03BF"/>
    <w:rsid w:val="42EF9D76"/>
    <w:rsid w:val="47C351A0"/>
    <w:rsid w:val="49A8C9E1"/>
    <w:rsid w:val="51C221E8"/>
    <w:rsid w:val="5209DFEC"/>
    <w:rsid w:val="52230BDC"/>
    <w:rsid w:val="5263D6BA"/>
    <w:rsid w:val="5C69C036"/>
    <w:rsid w:val="5D3B2327"/>
    <w:rsid w:val="6695ED05"/>
    <w:rsid w:val="67CD9484"/>
    <w:rsid w:val="6EB9067C"/>
    <w:rsid w:val="7997FD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8DF44"/>
  <w15:chartTrackingRefBased/>
  <w15:docId w15:val="{F609EE86-3050-4471-B84E-9BC07C99EF0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C57BCA"/>
    <w:pPr>
      <w:ind w:left="720"/>
      <w:contextualSpacing/>
    </w:pPr>
  </w:style>
  <w:style w:type="paragraph" w:styleId="Caption">
    <w:name w:val="caption"/>
    <w:basedOn w:val="Normal"/>
    <w:next w:val="Normal"/>
    <w:uiPriority w:val="35"/>
    <w:unhideWhenUsed/>
    <w:qFormat/>
    <w:rsid w:val="00D20D07"/>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8F5245"/>
    <w:rPr>
      <w:color w:val="808080"/>
    </w:rPr>
  </w:style>
  <w:style w:type="paragraph" w:styleId="NormalWeb">
    <w:name w:val="Normal (Web)"/>
    <w:basedOn w:val="Normal"/>
    <w:uiPriority w:val="99"/>
    <w:semiHidden/>
    <w:unhideWhenUsed/>
    <w:rsid w:val="006619A9"/>
    <w:pPr>
      <w:spacing w:before="100" w:beforeAutospacing="1" w:after="100" w:afterAutospacing="1" w:line="240" w:lineRule="auto"/>
    </w:pPr>
    <w:rPr>
      <w:rFonts w:ascii="Times New Roman" w:hAnsi="Times New Roman" w:eastAsia="Times New Roman" w:cs="Times New Roman"/>
      <w:sz w:val="24"/>
      <w:szCs w:val="24"/>
    </w:rPr>
  </w:style>
  <w:style w:type="paragraph" w:styleId="Header">
    <w:name w:val="header"/>
    <w:basedOn w:val="Normal"/>
    <w:link w:val="HeaderChar"/>
    <w:uiPriority w:val="99"/>
    <w:unhideWhenUsed/>
    <w:rsid w:val="004D0377"/>
    <w:pPr>
      <w:tabs>
        <w:tab w:val="center" w:pos="4680"/>
        <w:tab w:val="right" w:pos="9360"/>
      </w:tabs>
      <w:spacing w:after="0" w:line="240" w:lineRule="auto"/>
    </w:pPr>
  </w:style>
  <w:style w:type="character" w:styleId="HeaderChar" w:customStyle="1">
    <w:name w:val="Header Char"/>
    <w:basedOn w:val="DefaultParagraphFont"/>
    <w:link w:val="Header"/>
    <w:uiPriority w:val="99"/>
    <w:rsid w:val="004D0377"/>
  </w:style>
  <w:style w:type="paragraph" w:styleId="Footer">
    <w:name w:val="footer"/>
    <w:basedOn w:val="Normal"/>
    <w:link w:val="FooterChar"/>
    <w:uiPriority w:val="99"/>
    <w:unhideWhenUsed/>
    <w:rsid w:val="004D0377"/>
    <w:pPr>
      <w:tabs>
        <w:tab w:val="center" w:pos="4680"/>
        <w:tab w:val="right" w:pos="9360"/>
      </w:tabs>
      <w:spacing w:after="0" w:line="240" w:lineRule="auto"/>
    </w:pPr>
  </w:style>
  <w:style w:type="character" w:styleId="FooterChar" w:customStyle="1">
    <w:name w:val="Footer Char"/>
    <w:basedOn w:val="DefaultParagraphFont"/>
    <w:link w:val="Footer"/>
    <w:uiPriority w:val="99"/>
    <w:rsid w:val="004D03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513299">
      <w:bodyDiv w:val="1"/>
      <w:marLeft w:val="0"/>
      <w:marRight w:val="0"/>
      <w:marTop w:val="0"/>
      <w:marBottom w:val="0"/>
      <w:divBdr>
        <w:top w:val="none" w:sz="0" w:space="0" w:color="auto"/>
        <w:left w:val="none" w:sz="0" w:space="0" w:color="auto"/>
        <w:bottom w:val="none" w:sz="0" w:space="0" w:color="auto"/>
        <w:right w:val="none" w:sz="0" w:space="0" w:color="auto"/>
      </w:divBdr>
    </w:div>
    <w:div w:id="500706878">
      <w:bodyDiv w:val="1"/>
      <w:marLeft w:val="0"/>
      <w:marRight w:val="0"/>
      <w:marTop w:val="0"/>
      <w:marBottom w:val="0"/>
      <w:divBdr>
        <w:top w:val="none" w:sz="0" w:space="0" w:color="auto"/>
        <w:left w:val="none" w:sz="0" w:space="0" w:color="auto"/>
        <w:bottom w:val="none" w:sz="0" w:space="0" w:color="auto"/>
        <w:right w:val="none" w:sz="0" w:space="0" w:color="auto"/>
      </w:divBdr>
    </w:div>
    <w:div w:id="1291083674">
      <w:bodyDiv w:val="1"/>
      <w:marLeft w:val="0"/>
      <w:marRight w:val="0"/>
      <w:marTop w:val="0"/>
      <w:marBottom w:val="0"/>
      <w:divBdr>
        <w:top w:val="none" w:sz="0" w:space="0" w:color="auto"/>
        <w:left w:val="none" w:sz="0" w:space="0" w:color="auto"/>
        <w:bottom w:val="none" w:sz="0" w:space="0" w:color="auto"/>
        <w:right w:val="none" w:sz="0" w:space="0" w:color="auto"/>
      </w:divBdr>
    </w:div>
    <w:div w:id="2072389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jpeg" Id="rId13" /><Relationship Type="http://schemas.openxmlformats.org/officeDocument/2006/relationships/image" Target="media/image8.png" Id="rId18" /><Relationship Type="http://schemas.openxmlformats.org/officeDocument/2006/relationships/customXml" Target="../customXml/item3.xml" Id="rId3" /><Relationship Type="http://schemas.openxmlformats.org/officeDocument/2006/relationships/fontTable" Target="fontTable.xml" Id="rId21"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footer" Target="footer1.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theme" Target="theme/theme1.xml" Id="rId22" /><Relationship Type="http://schemas.openxmlformats.org/officeDocument/2006/relationships/glossaryDocument" Target="glossary/document.xml" Id="Red89f8412ca64e58"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b98c801e-1cd3-4578-b7c5-bae2a32588d6}"/>
      </w:docPartPr>
      <w:docPartBody>
        <w:p w14:paraId="4AFA7D85">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E078C362419F04EB99D388536984176" ma:contentTypeVersion="4" ma:contentTypeDescription="Create a new document." ma:contentTypeScope="" ma:versionID="ab1a59b8ebaaf23396fd73a23c5d58ea">
  <xsd:schema xmlns:xsd="http://www.w3.org/2001/XMLSchema" xmlns:xs="http://www.w3.org/2001/XMLSchema" xmlns:p="http://schemas.microsoft.com/office/2006/metadata/properties" xmlns:ns2="b255dc67-9167-4049-a4bf-c673fab073d8" xmlns:ns3="b6a82f82-b2b5-443d-9ae4-df21184f170b" targetNamespace="http://schemas.microsoft.com/office/2006/metadata/properties" ma:root="true" ma:fieldsID="7be49e7059dcce49d80a2f83431f22c1" ns2:_="" ns3:_="">
    <xsd:import namespace="b255dc67-9167-4049-a4bf-c673fab073d8"/>
    <xsd:import namespace="b6a82f82-b2b5-443d-9ae4-df21184f170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255dc67-9167-4049-a4bf-c673fab073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6a82f82-b2b5-443d-9ae4-df21184f170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0A3C179-43F9-470A-A4B7-2E60FA3EAF87}">
  <ds:schemaRefs>
    <ds:schemaRef ds:uri="http://schemas.openxmlformats.org/officeDocument/2006/bibliography"/>
  </ds:schemaRefs>
</ds:datastoreItem>
</file>

<file path=customXml/itemProps2.xml><?xml version="1.0" encoding="utf-8"?>
<ds:datastoreItem xmlns:ds="http://schemas.openxmlformats.org/officeDocument/2006/customXml" ds:itemID="{FA9B3253-7EB4-42FF-B052-2CD9B92628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255dc67-9167-4049-a4bf-c673fab073d8"/>
    <ds:schemaRef ds:uri="b6a82f82-b2b5-443d-9ae4-df21184f17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7FE879F-DAE8-4A39-9B2C-F6ED678E28B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E82DBD0-227C-44FC-9858-921BD1EC40B4}">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Dwyer, Ian</dc:creator>
  <keywords/>
  <dc:description/>
  <lastModifiedBy>Dwyer, Ian</lastModifiedBy>
  <revision>11</revision>
  <lastPrinted>2022-11-19T10:46:00.0000000Z</lastPrinted>
  <dcterms:created xsi:type="dcterms:W3CDTF">2022-12-01T23:12:00.0000000Z</dcterms:created>
  <dcterms:modified xsi:type="dcterms:W3CDTF">2022-12-08T05:27:19.1613802Z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0x0101005E078C362419F04EB99D388536984176</vt:lpwstr>
  </property>
</Properties>
</file>